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402DBE3" w14:textId="2EC28DDD" w:rsidR="002423CE" w:rsidRPr="00E731A6" w:rsidRDefault="0066683C" w:rsidP="00FD3C6F">
      <w:pPr>
        <w:pStyle w:val="documentname"/>
        <w:pBdr>
          <w:bottom w:val="none" w:sz="0" w:space="0" w:color="auto"/>
        </w:pBdr>
        <w:rPr>
          <w:rFonts w:asciiTheme="minorHAnsi" w:eastAsia="Century Gothic" w:hAnsiTheme="minorHAnsi" w:cstheme="minorHAnsi"/>
          <w:sz w:val="22"/>
          <w:szCs w:val="22"/>
        </w:rPr>
      </w:pPr>
      <w:r w:rsidRPr="00E731A6">
        <w:rPr>
          <w:rStyle w:val="span"/>
          <w:rFonts w:asciiTheme="minorHAnsi" w:eastAsia="Century Gothic" w:hAnsiTheme="minorHAnsi" w:cstheme="minorHAnsi"/>
          <w:sz w:val="22"/>
          <w:szCs w:val="22"/>
        </w:rPr>
        <w:t>Ragavanath J</w:t>
      </w:r>
      <w:r w:rsidR="00FD3C6F" w:rsidRPr="00E731A6">
        <w:rPr>
          <w:rFonts w:asciiTheme="minorHAnsi" w:eastAsia="Century Gothic" w:hAnsiTheme="minorHAnsi" w:cstheme="minorHAnsi"/>
          <w:noProof/>
          <w:sz w:val="22"/>
          <w:szCs w:val="22"/>
        </w:rPr>
        <w:t xml:space="preserve">                        </w:t>
      </w:r>
      <w:r w:rsidR="006527D1" w:rsidRPr="00E731A6">
        <w:rPr>
          <w:rFonts w:asciiTheme="minorHAnsi" w:eastAsia="Century Gothic" w:hAnsiTheme="minorHAnsi" w:cstheme="minorHAnsi"/>
          <w:noProof/>
          <w:sz w:val="22"/>
          <w:szCs w:val="22"/>
        </w:rPr>
        <w:t xml:space="preserve">                                                                                                                         </w:t>
      </w:r>
      <w:r w:rsidR="006527D1" w:rsidRPr="00E731A6">
        <w:rPr>
          <w:rFonts w:asciiTheme="minorHAnsi" w:eastAsia="Century Gothic" w:hAnsiTheme="minorHAnsi" w:cstheme="minorHAnsi"/>
          <w:noProof/>
          <w:sz w:val="22"/>
          <w:szCs w:val="22"/>
        </w:rPr>
        <w:drawing>
          <wp:inline distT="0" distB="0" distL="0" distR="0" wp14:anchorId="0C6E1319" wp14:editId="2F2FE26F">
            <wp:extent cx="933450" cy="1237784"/>
            <wp:effectExtent l="0" t="0" r="0" b="635"/>
            <wp:docPr id="2" name="Picture 2" descr="D:\2020-2021\Personal\My Photo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2020-2021\Personal\My Photo - Copy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23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2DBE4" w14:textId="77777777" w:rsidR="002423CE" w:rsidRPr="00E731A6" w:rsidRDefault="0066683C">
      <w:pPr>
        <w:pStyle w:val="documentresumeTitle"/>
        <w:rPr>
          <w:rFonts w:asciiTheme="minorHAnsi" w:eastAsia="Century Gothic" w:hAnsiTheme="minorHAnsi" w:cstheme="minorHAnsi"/>
          <w:sz w:val="22"/>
          <w:szCs w:val="22"/>
        </w:rPr>
      </w:pPr>
      <w:r w:rsidRPr="00E731A6">
        <w:rPr>
          <w:rFonts w:asciiTheme="minorHAnsi" w:eastAsia="Century Gothic" w:hAnsiTheme="minorHAnsi" w:cstheme="minorHAnsi"/>
          <w:sz w:val="22"/>
          <w:szCs w:val="22"/>
        </w:rPr>
        <w:t xml:space="preserve">After Market </w:t>
      </w:r>
      <w:r w:rsidR="009702F0" w:rsidRPr="00E731A6">
        <w:rPr>
          <w:rFonts w:asciiTheme="minorHAnsi" w:eastAsia="Century Gothic" w:hAnsiTheme="minorHAnsi" w:cstheme="minorHAnsi"/>
          <w:sz w:val="22"/>
          <w:szCs w:val="22"/>
        </w:rPr>
        <w:t>-</w:t>
      </w:r>
      <w:r w:rsidR="004D565D" w:rsidRPr="00E731A6">
        <w:rPr>
          <w:rFonts w:asciiTheme="minorHAnsi" w:eastAsia="Century Gothic" w:hAnsiTheme="minorHAnsi" w:cstheme="minorHAnsi"/>
          <w:sz w:val="22"/>
          <w:szCs w:val="22"/>
        </w:rPr>
        <w:t>Spares</w:t>
      </w:r>
      <w:r w:rsidRPr="00E731A6">
        <w:rPr>
          <w:rFonts w:asciiTheme="minorHAnsi" w:eastAsia="Century Gothic" w:hAnsiTheme="minorHAnsi" w:cstheme="minorHAnsi"/>
          <w:sz w:val="22"/>
          <w:szCs w:val="22"/>
        </w:rPr>
        <w:t xml:space="preserve"> </w:t>
      </w:r>
      <w:r w:rsidR="009702F0" w:rsidRPr="00E731A6">
        <w:rPr>
          <w:rFonts w:asciiTheme="minorHAnsi" w:eastAsia="Century Gothic" w:hAnsiTheme="minorHAnsi" w:cstheme="minorHAnsi"/>
          <w:sz w:val="22"/>
          <w:szCs w:val="22"/>
        </w:rPr>
        <w:t>Sales – Retail</w:t>
      </w:r>
      <w:r w:rsidRPr="00E731A6">
        <w:rPr>
          <w:rFonts w:asciiTheme="minorHAnsi" w:eastAsia="Century Gothic" w:hAnsiTheme="minorHAnsi" w:cstheme="minorHAnsi"/>
          <w:sz w:val="22"/>
          <w:szCs w:val="22"/>
        </w:rPr>
        <w:t xml:space="preserve">. </w:t>
      </w:r>
    </w:p>
    <w:tbl>
      <w:tblPr>
        <w:tblStyle w:val="documentaddress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640"/>
        <w:gridCol w:w="5640"/>
      </w:tblGrid>
      <w:tr w:rsidR="002423CE" w:rsidRPr="00E731A6" w14:paraId="2402DBF2" w14:textId="77777777">
        <w:trPr>
          <w:tblCellSpacing w:w="0" w:type="dxa"/>
        </w:trPr>
        <w:tc>
          <w:tcPr>
            <w:tcW w:w="5640" w:type="dxa"/>
            <w:tcMar>
              <w:top w:w="30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Style w:val="documenticonInnerTable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00"/>
              <w:gridCol w:w="5140"/>
            </w:tblGrid>
            <w:tr w:rsidR="002423CE" w:rsidRPr="00E731A6" w14:paraId="2402DBE7" w14:textId="77777777">
              <w:trPr>
                <w:tblCellSpacing w:w="0" w:type="dxa"/>
              </w:trPr>
              <w:tc>
                <w:tcPr>
                  <w:tcW w:w="500" w:type="dxa"/>
                  <w:tcMar>
                    <w:top w:w="0" w:type="dxa"/>
                    <w:left w:w="0" w:type="dxa"/>
                    <w:bottom w:w="140" w:type="dxa"/>
                    <w:right w:w="0" w:type="dxa"/>
                  </w:tcMar>
                  <w:hideMark/>
                </w:tcPr>
                <w:p w14:paraId="2402DBE5" w14:textId="77777777" w:rsidR="002423CE" w:rsidRPr="00E731A6" w:rsidRDefault="0066683C">
                  <w:pPr>
                    <w:rPr>
                      <w:rStyle w:val="documentaddressLeft"/>
                      <w:rFonts w:asciiTheme="minorHAnsi" w:eastAsia="Century Gothic" w:hAnsiTheme="minorHAnsi" w:cstheme="minorHAnsi"/>
                      <w:sz w:val="22"/>
                      <w:szCs w:val="22"/>
                    </w:rPr>
                  </w:pPr>
                  <w:r w:rsidRPr="00E731A6">
                    <w:rPr>
                      <w:rStyle w:val="documenticonRowiconSvg"/>
                      <w:rFonts w:asciiTheme="minorHAnsi" w:eastAsia="Century Gothic" w:hAnsiTheme="minorHAnsi" w:cstheme="minorHAnsi"/>
                      <w:noProof/>
                      <w:sz w:val="22"/>
                      <w:szCs w:val="22"/>
                    </w:rPr>
                    <w:drawing>
                      <wp:inline distT="0" distB="0" distL="0" distR="0" wp14:anchorId="2402DC97" wp14:editId="2402DC98">
                        <wp:extent cx="256669" cy="256289"/>
                        <wp:effectExtent l="0" t="0" r="0" b="0"/>
                        <wp:docPr id="100002" name="Picture 1000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4533188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6669" cy="2562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1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402DBE6" w14:textId="6F99EFAF" w:rsidR="002423CE" w:rsidRPr="00E731A6" w:rsidRDefault="0066683C">
                  <w:pPr>
                    <w:pStyle w:val="documentasposeztyaddresstable"/>
                    <w:rPr>
                      <w:rStyle w:val="documenticonRowicoTxt"/>
                      <w:rFonts w:asciiTheme="minorHAnsi" w:eastAsia="Century Gothic" w:hAnsiTheme="minorHAnsi" w:cstheme="minorHAnsi"/>
                      <w:sz w:val="22"/>
                      <w:szCs w:val="22"/>
                    </w:rPr>
                  </w:pPr>
                  <w:r w:rsidRPr="00E731A6">
                    <w:rPr>
                      <w:rStyle w:val="span"/>
                      <w:rFonts w:asciiTheme="minorHAnsi" w:eastAsia="Century Gothic" w:hAnsiTheme="minorHAnsi" w:cstheme="minorHAnsi"/>
                      <w:sz w:val="22"/>
                      <w:szCs w:val="22"/>
                    </w:rPr>
                    <w:t>Madurai,</w:t>
                  </w:r>
                  <w:r w:rsidRPr="00E731A6">
                    <w:rPr>
                      <w:rStyle w:val="documenticonRowicoTxt"/>
                      <w:rFonts w:asciiTheme="minorHAnsi" w:eastAsia="Century Gothic" w:hAnsiTheme="minorHAnsi" w:cstheme="minorHAnsi"/>
                      <w:sz w:val="22"/>
                      <w:szCs w:val="22"/>
                    </w:rPr>
                    <w:t xml:space="preserve"> </w:t>
                  </w:r>
                  <w:r w:rsidRPr="00E731A6">
                    <w:rPr>
                      <w:rStyle w:val="span"/>
                      <w:rFonts w:asciiTheme="minorHAnsi" w:eastAsia="Century Gothic" w:hAnsiTheme="minorHAnsi" w:cstheme="minorHAnsi"/>
                      <w:sz w:val="22"/>
                      <w:szCs w:val="22"/>
                    </w:rPr>
                    <w:t>Tamil</w:t>
                  </w:r>
                  <w:r w:rsidR="00E731A6">
                    <w:rPr>
                      <w:rStyle w:val="span"/>
                      <w:rFonts w:asciiTheme="minorHAnsi" w:eastAsia="Century Gothic" w:hAnsiTheme="minorHAnsi" w:cstheme="minorHAnsi"/>
                      <w:sz w:val="22"/>
                      <w:szCs w:val="22"/>
                    </w:rPr>
                    <w:t>n</w:t>
                  </w:r>
                  <w:r w:rsidRPr="00E731A6">
                    <w:rPr>
                      <w:rStyle w:val="span"/>
                      <w:rFonts w:asciiTheme="minorHAnsi" w:eastAsia="Century Gothic" w:hAnsiTheme="minorHAnsi" w:cstheme="minorHAnsi"/>
                      <w:sz w:val="22"/>
                      <w:szCs w:val="22"/>
                    </w:rPr>
                    <w:t>adu, 625108</w:t>
                  </w:r>
                </w:p>
              </w:tc>
            </w:tr>
          </w:tbl>
          <w:p w14:paraId="2402DBE8" w14:textId="77777777" w:rsidR="002423CE" w:rsidRPr="00E731A6" w:rsidRDefault="002423CE">
            <w:pPr>
              <w:rPr>
                <w:rFonts w:asciiTheme="minorHAnsi" w:hAnsiTheme="minorHAnsi" w:cstheme="minorHAnsi"/>
                <w:vanish/>
                <w:sz w:val="22"/>
                <w:szCs w:val="22"/>
              </w:rPr>
            </w:pPr>
          </w:p>
          <w:tbl>
            <w:tblPr>
              <w:tblStyle w:val="documenticonInnerTable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00"/>
              <w:gridCol w:w="5140"/>
            </w:tblGrid>
            <w:tr w:rsidR="002423CE" w:rsidRPr="00E731A6" w14:paraId="2402DBEB" w14:textId="77777777">
              <w:trPr>
                <w:tblCellSpacing w:w="0" w:type="dxa"/>
              </w:trPr>
              <w:tc>
                <w:tcPr>
                  <w:tcW w:w="500" w:type="dxa"/>
                  <w:tcMar>
                    <w:top w:w="0" w:type="dxa"/>
                    <w:left w:w="0" w:type="dxa"/>
                    <w:bottom w:w="140" w:type="dxa"/>
                    <w:right w:w="0" w:type="dxa"/>
                  </w:tcMar>
                  <w:hideMark/>
                </w:tcPr>
                <w:p w14:paraId="2402DBE9" w14:textId="77777777" w:rsidR="002423CE" w:rsidRPr="00E731A6" w:rsidRDefault="0066683C">
                  <w:pPr>
                    <w:rPr>
                      <w:rStyle w:val="documentaddressLeft"/>
                      <w:rFonts w:asciiTheme="minorHAnsi" w:eastAsia="Century Gothic" w:hAnsiTheme="minorHAnsi" w:cstheme="minorHAnsi"/>
                      <w:sz w:val="22"/>
                      <w:szCs w:val="22"/>
                    </w:rPr>
                  </w:pPr>
                  <w:r w:rsidRPr="00E731A6">
                    <w:rPr>
                      <w:rStyle w:val="documenticonRowiconSvg"/>
                      <w:rFonts w:asciiTheme="minorHAnsi" w:eastAsia="Century Gothic" w:hAnsiTheme="minorHAnsi" w:cstheme="minorHAnsi"/>
                      <w:noProof/>
                      <w:sz w:val="22"/>
                      <w:szCs w:val="22"/>
                    </w:rPr>
                    <w:drawing>
                      <wp:inline distT="0" distB="0" distL="0" distR="0" wp14:anchorId="2402DC99" wp14:editId="2402DC9A">
                        <wp:extent cx="256669" cy="256289"/>
                        <wp:effectExtent l="0" t="0" r="0" b="0"/>
                        <wp:docPr id="100003" name="Picture 1000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30274872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6669" cy="2562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1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402DBEA" w14:textId="77777777" w:rsidR="002423CE" w:rsidRPr="00E731A6" w:rsidRDefault="0066683C">
                  <w:pPr>
                    <w:pStyle w:val="documentasposeztyaddresstable"/>
                    <w:rPr>
                      <w:rStyle w:val="documenticonRowicoTxt"/>
                      <w:rFonts w:asciiTheme="minorHAnsi" w:eastAsia="Century Gothic" w:hAnsiTheme="minorHAnsi" w:cstheme="minorHAnsi"/>
                      <w:sz w:val="22"/>
                      <w:szCs w:val="22"/>
                    </w:rPr>
                  </w:pPr>
                  <w:r w:rsidRPr="00E731A6">
                    <w:rPr>
                      <w:rStyle w:val="span"/>
                      <w:rFonts w:asciiTheme="minorHAnsi" w:eastAsia="Century Gothic" w:hAnsiTheme="minorHAnsi" w:cstheme="minorHAnsi"/>
                      <w:sz w:val="22"/>
                      <w:szCs w:val="22"/>
                    </w:rPr>
                    <w:t>875 450 4015</w:t>
                  </w:r>
                  <w:r w:rsidRPr="00E731A6">
                    <w:rPr>
                      <w:rStyle w:val="documenticonRowicoTxt"/>
                      <w:rFonts w:asciiTheme="minorHAnsi" w:eastAsia="Century Gothic" w:hAnsiTheme="minorHAnsi" w:cstheme="minorHAnsi"/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14:paraId="2402DBEC" w14:textId="77777777" w:rsidR="002423CE" w:rsidRPr="00E731A6" w:rsidRDefault="002423CE">
            <w:pPr>
              <w:rPr>
                <w:rFonts w:asciiTheme="minorHAnsi" w:hAnsiTheme="minorHAnsi" w:cstheme="minorHAnsi"/>
                <w:vanish/>
                <w:sz w:val="22"/>
                <w:szCs w:val="22"/>
              </w:rPr>
            </w:pPr>
          </w:p>
          <w:tbl>
            <w:tblPr>
              <w:tblStyle w:val="documenticonInnerTable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00"/>
              <w:gridCol w:w="5140"/>
            </w:tblGrid>
            <w:tr w:rsidR="002423CE" w:rsidRPr="00E731A6" w14:paraId="2402DBEF" w14:textId="77777777">
              <w:trPr>
                <w:tblCellSpacing w:w="0" w:type="dxa"/>
              </w:trPr>
              <w:tc>
                <w:tcPr>
                  <w:tcW w:w="500" w:type="dxa"/>
                  <w:tcMar>
                    <w:top w:w="0" w:type="dxa"/>
                    <w:left w:w="0" w:type="dxa"/>
                    <w:bottom w:w="140" w:type="dxa"/>
                    <w:right w:w="0" w:type="dxa"/>
                  </w:tcMar>
                  <w:hideMark/>
                </w:tcPr>
                <w:p w14:paraId="2402DBED" w14:textId="77777777" w:rsidR="002423CE" w:rsidRPr="00E731A6" w:rsidRDefault="0066683C">
                  <w:pPr>
                    <w:rPr>
                      <w:rStyle w:val="documentaddressLeft"/>
                      <w:rFonts w:asciiTheme="minorHAnsi" w:eastAsia="Century Gothic" w:hAnsiTheme="minorHAnsi" w:cstheme="minorHAnsi"/>
                      <w:sz w:val="22"/>
                      <w:szCs w:val="22"/>
                    </w:rPr>
                  </w:pPr>
                  <w:r w:rsidRPr="00E731A6">
                    <w:rPr>
                      <w:rStyle w:val="documenticonRowiconSvg"/>
                      <w:rFonts w:asciiTheme="minorHAnsi" w:eastAsia="Century Gothic" w:hAnsiTheme="minorHAnsi" w:cstheme="minorHAnsi"/>
                      <w:noProof/>
                      <w:sz w:val="22"/>
                      <w:szCs w:val="22"/>
                    </w:rPr>
                    <w:drawing>
                      <wp:inline distT="0" distB="0" distL="0" distR="0" wp14:anchorId="2402DC9B" wp14:editId="2402DC9C">
                        <wp:extent cx="256669" cy="256289"/>
                        <wp:effectExtent l="0" t="0" r="0" b="0"/>
                        <wp:docPr id="100004" name="Picture 1000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40213394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6669" cy="2562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1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402DBEE" w14:textId="77777777" w:rsidR="002423CE" w:rsidRPr="00E731A6" w:rsidRDefault="00975072">
                  <w:pPr>
                    <w:pStyle w:val="documentasposeztyaddresstable"/>
                    <w:rPr>
                      <w:rStyle w:val="documenticonRowicoTxt"/>
                      <w:rFonts w:asciiTheme="minorHAnsi" w:eastAsia="Century Gothic" w:hAnsiTheme="minorHAnsi" w:cstheme="minorHAnsi"/>
                      <w:sz w:val="22"/>
                      <w:szCs w:val="22"/>
                    </w:rPr>
                  </w:pPr>
                  <w:hyperlink r:id="rId11" w:history="1">
                    <w:r w:rsidR="00242A12" w:rsidRPr="00E731A6">
                      <w:rPr>
                        <w:rStyle w:val="Hyperlink"/>
                        <w:rFonts w:asciiTheme="minorHAnsi" w:eastAsia="Century Gothic" w:hAnsiTheme="minorHAnsi" w:cstheme="minorHAnsi"/>
                        <w:sz w:val="22"/>
                        <w:szCs w:val="22"/>
                      </w:rPr>
                      <w:t>mareees2001@yahoo.com</w:t>
                    </w:r>
                  </w:hyperlink>
                </w:p>
              </w:tc>
            </w:tr>
          </w:tbl>
          <w:p w14:paraId="2402DBF0" w14:textId="77777777" w:rsidR="002423CE" w:rsidRPr="00E731A6" w:rsidRDefault="002423CE">
            <w:pPr>
              <w:rPr>
                <w:rStyle w:val="documentaddressLeft"/>
                <w:rFonts w:asciiTheme="minorHAnsi" w:eastAsia="Century Gothic" w:hAnsiTheme="minorHAnsi" w:cstheme="minorHAnsi"/>
                <w:sz w:val="22"/>
                <w:szCs w:val="22"/>
              </w:rPr>
            </w:pPr>
          </w:p>
        </w:tc>
        <w:tc>
          <w:tcPr>
            <w:tcW w:w="5640" w:type="dxa"/>
            <w:tcMar>
              <w:top w:w="300" w:type="dxa"/>
              <w:left w:w="0" w:type="dxa"/>
              <w:bottom w:w="0" w:type="dxa"/>
              <w:right w:w="0" w:type="dxa"/>
            </w:tcMar>
            <w:hideMark/>
          </w:tcPr>
          <w:p w14:paraId="2402DBF1" w14:textId="77777777" w:rsidR="002423CE" w:rsidRPr="00E731A6" w:rsidRDefault="002423CE">
            <w:pPr>
              <w:rPr>
                <w:rStyle w:val="documentaddressLeft"/>
                <w:rFonts w:asciiTheme="minorHAnsi" w:eastAsia="Century Gothic" w:hAnsiTheme="minorHAnsi" w:cstheme="minorHAnsi"/>
                <w:sz w:val="22"/>
                <w:szCs w:val="22"/>
              </w:rPr>
            </w:pPr>
          </w:p>
        </w:tc>
      </w:tr>
    </w:tbl>
    <w:p w14:paraId="2402DBF3" w14:textId="566EECD3" w:rsidR="002423CE" w:rsidRPr="00E731A6" w:rsidRDefault="0066683C">
      <w:pPr>
        <w:pStyle w:val="p"/>
        <w:spacing w:before="400" w:line="320" w:lineRule="atLeast"/>
        <w:rPr>
          <w:rFonts w:asciiTheme="minorHAnsi" w:eastAsia="Century Gothic" w:hAnsiTheme="minorHAnsi" w:cstheme="minorHAnsi"/>
          <w:b/>
          <w:sz w:val="22"/>
          <w:szCs w:val="22"/>
        </w:rPr>
      </w:pPr>
      <w:r w:rsidRPr="00E731A6">
        <w:rPr>
          <w:rFonts w:asciiTheme="minorHAnsi" w:eastAsia="Century Gothic" w:hAnsiTheme="minorHAnsi" w:cstheme="minorHAnsi"/>
          <w:b/>
          <w:sz w:val="22"/>
          <w:szCs w:val="22"/>
        </w:rPr>
        <w:t xml:space="preserve">Work with </w:t>
      </w:r>
      <w:r w:rsidR="006527D1" w:rsidRPr="00E731A6">
        <w:rPr>
          <w:rFonts w:asciiTheme="minorHAnsi" w:eastAsia="Century Gothic" w:hAnsiTheme="minorHAnsi" w:cstheme="minorHAnsi"/>
          <w:b/>
          <w:sz w:val="22"/>
          <w:szCs w:val="22"/>
        </w:rPr>
        <w:t>result-oriented</w:t>
      </w:r>
      <w:r w:rsidRPr="00E731A6">
        <w:rPr>
          <w:rFonts w:asciiTheme="minorHAnsi" w:eastAsia="Century Gothic" w:hAnsiTheme="minorHAnsi" w:cstheme="minorHAnsi"/>
          <w:b/>
          <w:sz w:val="22"/>
          <w:szCs w:val="22"/>
        </w:rPr>
        <w:t xml:space="preserve"> environment where I can utilize my knowledge and experience to achieve the company's objective and acquire knowledge as a continuous learning process throughout my career in the or</w:t>
      </w:r>
      <w:r w:rsidR="00F27A62" w:rsidRPr="00E731A6">
        <w:rPr>
          <w:rFonts w:asciiTheme="minorHAnsi" w:eastAsia="Century Gothic" w:hAnsiTheme="minorHAnsi" w:cstheme="minorHAnsi"/>
          <w:b/>
          <w:sz w:val="22"/>
          <w:szCs w:val="22"/>
        </w:rPr>
        <w:t>ganization's Profile &amp; Strength</w:t>
      </w:r>
    </w:p>
    <w:p w14:paraId="2402DBF4" w14:textId="77777777" w:rsidR="00F27A62" w:rsidRPr="00E731A6" w:rsidRDefault="00F27A62">
      <w:pPr>
        <w:pStyle w:val="p"/>
        <w:spacing w:line="320" w:lineRule="atLeast"/>
        <w:rPr>
          <w:rFonts w:asciiTheme="minorHAnsi" w:eastAsia="Century Gothic" w:hAnsiTheme="minorHAnsi" w:cstheme="minorHAnsi"/>
          <w:sz w:val="22"/>
          <w:szCs w:val="22"/>
        </w:rPr>
      </w:pPr>
    </w:p>
    <w:p w14:paraId="2402DBF6" w14:textId="21084106" w:rsidR="00F27A62" w:rsidRPr="00E731A6" w:rsidRDefault="0066683C" w:rsidP="00E731A6">
      <w:pPr>
        <w:pStyle w:val="p"/>
        <w:numPr>
          <w:ilvl w:val="0"/>
          <w:numId w:val="6"/>
        </w:numPr>
        <w:spacing w:line="320" w:lineRule="atLeast"/>
        <w:rPr>
          <w:rFonts w:asciiTheme="minorHAnsi" w:eastAsia="Century Gothic" w:hAnsiTheme="minorHAnsi" w:cstheme="minorHAnsi"/>
          <w:sz w:val="22"/>
          <w:szCs w:val="22"/>
        </w:rPr>
      </w:pPr>
      <w:r w:rsidRPr="00E731A6">
        <w:rPr>
          <w:rFonts w:asciiTheme="minorHAnsi" w:eastAsia="Century Gothic" w:hAnsiTheme="minorHAnsi" w:cstheme="minorHAnsi"/>
          <w:sz w:val="22"/>
          <w:szCs w:val="22"/>
        </w:rPr>
        <w:t>Having 24 years' experience in Automobile Parts (Retail Market &amp; Export)/ Service Industry.</w:t>
      </w:r>
    </w:p>
    <w:p w14:paraId="2402DBF8" w14:textId="2102C3A1" w:rsidR="00F27A62" w:rsidRPr="00E731A6" w:rsidRDefault="0066683C" w:rsidP="00E731A6">
      <w:pPr>
        <w:pStyle w:val="p"/>
        <w:numPr>
          <w:ilvl w:val="0"/>
          <w:numId w:val="7"/>
        </w:numPr>
        <w:spacing w:line="320" w:lineRule="atLeast"/>
        <w:rPr>
          <w:rFonts w:asciiTheme="minorHAnsi" w:eastAsia="Century Gothic" w:hAnsiTheme="minorHAnsi" w:cstheme="minorHAnsi"/>
          <w:sz w:val="22"/>
          <w:szCs w:val="22"/>
        </w:rPr>
      </w:pPr>
      <w:r w:rsidRPr="00E731A6">
        <w:rPr>
          <w:rFonts w:asciiTheme="minorHAnsi" w:eastAsia="Century Gothic" w:hAnsiTheme="minorHAnsi" w:cstheme="minorHAnsi"/>
          <w:sz w:val="22"/>
          <w:szCs w:val="22"/>
        </w:rPr>
        <w:t>Have established a good experience in Customer centric business in the field of automobile manufacturing company.</w:t>
      </w:r>
    </w:p>
    <w:p w14:paraId="2402DBFA" w14:textId="1B18EFB2" w:rsidR="00F27A62" w:rsidRPr="00E731A6" w:rsidRDefault="0066683C" w:rsidP="00E731A6">
      <w:pPr>
        <w:pStyle w:val="p"/>
        <w:numPr>
          <w:ilvl w:val="0"/>
          <w:numId w:val="7"/>
        </w:numPr>
        <w:spacing w:line="320" w:lineRule="atLeast"/>
        <w:rPr>
          <w:rFonts w:asciiTheme="minorHAnsi" w:eastAsia="Century Gothic" w:hAnsiTheme="minorHAnsi" w:cstheme="minorHAnsi"/>
          <w:sz w:val="22"/>
          <w:szCs w:val="22"/>
        </w:rPr>
      </w:pPr>
      <w:r w:rsidRPr="00E731A6">
        <w:rPr>
          <w:rFonts w:asciiTheme="minorHAnsi" w:eastAsia="Century Gothic" w:hAnsiTheme="minorHAnsi" w:cstheme="minorHAnsi"/>
          <w:sz w:val="22"/>
          <w:szCs w:val="22"/>
        </w:rPr>
        <w:t>Handling team/retailers/distributors in different level &amp; areas.</w:t>
      </w:r>
    </w:p>
    <w:p w14:paraId="2402DBFC" w14:textId="466CBE97" w:rsidR="00F27A62" w:rsidRPr="00E731A6" w:rsidRDefault="0066683C" w:rsidP="00E731A6">
      <w:pPr>
        <w:pStyle w:val="p"/>
        <w:numPr>
          <w:ilvl w:val="0"/>
          <w:numId w:val="7"/>
        </w:numPr>
        <w:spacing w:line="320" w:lineRule="atLeast"/>
        <w:rPr>
          <w:rFonts w:asciiTheme="minorHAnsi" w:eastAsia="Century Gothic" w:hAnsiTheme="minorHAnsi" w:cstheme="minorHAnsi"/>
          <w:sz w:val="22"/>
          <w:szCs w:val="22"/>
        </w:rPr>
      </w:pPr>
      <w:r w:rsidRPr="00E731A6">
        <w:rPr>
          <w:rFonts w:asciiTheme="minorHAnsi" w:eastAsia="Century Gothic" w:hAnsiTheme="minorHAnsi" w:cstheme="minorHAnsi"/>
          <w:sz w:val="22"/>
          <w:szCs w:val="22"/>
        </w:rPr>
        <w:t>Continuing the service of Parts retail sales/distribution/export sales.</w:t>
      </w:r>
    </w:p>
    <w:p w14:paraId="2402DBFE" w14:textId="462B2271" w:rsidR="00F27A62" w:rsidRPr="00E731A6" w:rsidRDefault="0066683C" w:rsidP="00E731A6">
      <w:pPr>
        <w:pStyle w:val="p"/>
        <w:numPr>
          <w:ilvl w:val="0"/>
          <w:numId w:val="7"/>
        </w:numPr>
        <w:spacing w:line="320" w:lineRule="atLeast"/>
        <w:rPr>
          <w:rFonts w:asciiTheme="minorHAnsi" w:eastAsia="Century Gothic" w:hAnsiTheme="minorHAnsi" w:cstheme="minorHAnsi"/>
          <w:sz w:val="22"/>
          <w:szCs w:val="22"/>
        </w:rPr>
      </w:pPr>
      <w:r w:rsidRPr="00E731A6">
        <w:rPr>
          <w:rFonts w:asciiTheme="minorHAnsi" w:eastAsia="Century Gothic" w:hAnsiTheme="minorHAnsi" w:cstheme="minorHAnsi"/>
          <w:sz w:val="22"/>
          <w:szCs w:val="22"/>
        </w:rPr>
        <w:t xml:space="preserve">Having Experience in leading automobile trucks &amp; Bus Manufacturing Company /leading parts </w:t>
      </w:r>
      <w:r w:rsidR="009E5ECE" w:rsidRPr="00E731A6">
        <w:rPr>
          <w:rFonts w:asciiTheme="minorHAnsi" w:eastAsia="Century Gothic" w:hAnsiTheme="minorHAnsi" w:cstheme="minorHAnsi"/>
          <w:sz w:val="22"/>
          <w:szCs w:val="22"/>
        </w:rPr>
        <w:t>distributing companies</w:t>
      </w:r>
      <w:r w:rsidRPr="00E731A6">
        <w:rPr>
          <w:rFonts w:asciiTheme="minorHAnsi" w:eastAsia="Century Gothic" w:hAnsiTheme="minorHAnsi" w:cstheme="minorHAnsi"/>
          <w:sz w:val="22"/>
          <w:szCs w:val="22"/>
        </w:rPr>
        <w:t xml:space="preserve"> in Indian and Gulf markets.</w:t>
      </w:r>
    </w:p>
    <w:p w14:paraId="2402DC00" w14:textId="463F3C92" w:rsidR="00F27A62" w:rsidRPr="00E731A6" w:rsidRDefault="0066683C" w:rsidP="00E731A6">
      <w:pPr>
        <w:pStyle w:val="p"/>
        <w:numPr>
          <w:ilvl w:val="0"/>
          <w:numId w:val="7"/>
        </w:numPr>
        <w:spacing w:line="320" w:lineRule="atLeast"/>
        <w:rPr>
          <w:rFonts w:asciiTheme="minorHAnsi" w:eastAsia="Century Gothic" w:hAnsiTheme="minorHAnsi" w:cstheme="minorHAnsi"/>
          <w:sz w:val="22"/>
          <w:szCs w:val="22"/>
        </w:rPr>
      </w:pPr>
      <w:r w:rsidRPr="00E731A6">
        <w:rPr>
          <w:rFonts w:asciiTheme="minorHAnsi" w:eastAsia="Century Gothic" w:hAnsiTheme="minorHAnsi" w:cstheme="minorHAnsi"/>
          <w:sz w:val="22"/>
          <w:szCs w:val="22"/>
        </w:rPr>
        <w:t>Strong communication skills to co-ordinate with local &amp; International Customers.</w:t>
      </w:r>
    </w:p>
    <w:p w14:paraId="2402DC02" w14:textId="2070E1F5" w:rsidR="00F27A62" w:rsidRPr="00E731A6" w:rsidRDefault="0066683C" w:rsidP="00E731A6">
      <w:pPr>
        <w:pStyle w:val="p"/>
        <w:numPr>
          <w:ilvl w:val="0"/>
          <w:numId w:val="7"/>
        </w:numPr>
        <w:spacing w:line="320" w:lineRule="atLeast"/>
        <w:rPr>
          <w:rFonts w:asciiTheme="minorHAnsi" w:eastAsia="Century Gothic" w:hAnsiTheme="minorHAnsi" w:cstheme="minorHAnsi"/>
          <w:sz w:val="22"/>
          <w:szCs w:val="22"/>
        </w:rPr>
      </w:pPr>
      <w:r w:rsidRPr="00E731A6">
        <w:rPr>
          <w:rFonts w:asciiTheme="minorHAnsi" w:eastAsia="Century Gothic" w:hAnsiTheme="minorHAnsi" w:cstheme="minorHAnsi"/>
          <w:sz w:val="22"/>
          <w:szCs w:val="22"/>
        </w:rPr>
        <w:t>Ability to travel around the region to develop the business without any diffident.</w:t>
      </w:r>
    </w:p>
    <w:p w14:paraId="2402DC04" w14:textId="5CD14301" w:rsidR="00F27A62" w:rsidRPr="00E731A6" w:rsidRDefault="0066683C" w:rsidP="00E731A6">
      <w:pPr>
        <w:pStyle w:val="p"/>
        <w:numPr>
          <w:ilvl w:val="0"/>
          <w:numId w:val="7"/>
        </w:numPr>
        <w:spacing w:line="320" w:lineRule="atLeast"/>
        <w:rPr>
          <w:rFonts w:asciiTheme="minorHAnsi" w:eastAsia="Century Gothic" w:hAnsiTheme="minorHAnsi" w:cstheme="minorHAnsi"/>
          <w:sz w:val="22"/>
          <w:szCs w:val="22"/>
        </w:rPr>
      </w:pPr>
      <w:r w:rsidRPr="00E731A6">
        <w:rPr>
          <w:rFonts w:asciiTheme="minorHAnsi" w:eastAsia="Century Gothic" w:hAnsiTheme="minorHAnsi" w:cstheme="minorHAnsi"/>
          <w:sz w:val="22"/>
          <w:szCs w:val="22"/>
        </w:rPr>
        <w:t>Meticulous experience in handling major client's quotation and government related orders.</w:t>
      </w:r>
    </w:p>
    <w:p w14:paraId="2402DC05" w14:textId="77777777" w:rsidR="002423CE" w:rsidRPr="00E731A6" w:rsidRDefault="0066683C" w:rsidP="004D565D">
      <w:pPr>
        <w:pStyle w:val="p"/>
        <w:numPr>
          <w:ilvl w:val="0"/>
          <w:numId w:val="7"/>
        </w:numPr>
        <w:spacing w:line="320" w:lineRule="atLeast"/>
        <w:rPr>
          <w:rFonts w:asciiTheme="minorHAnsi" w:eastAsia="Century Gothic" w:hAnsiTheme="minorHAnsi" w:cstheme="minorHAnsi"/>
          <w:sz w:val="22"/>
          <w:szCs w:val="22"/>
        </w:rPr>
      </w:pPr>
      <w:r w:rsidRPr="00E731A6">
        <w:rPr>
          <w:rFonts w:asciiTheme="minorHAnsi" w:eastAsia="Century Gothic" w:hAnsiTheme="minorHAnsi" w:cstheme="minorHAnsi"/>
          <w:sz w:val="22"/>
          <w:szCs w:val="22"/>
        </w:rPr>
        <w:t>Good in converting the enquiry into profitable order by continuously pursuing the client.</w:t>
      </w:r>
    </w:p>
    <w:p w14:paraId="2402DC06" w14:textId="77777777" w:rsidR="002423CE" w:rsidRPr="00E731A6" w:rsidRDefault="002423CE">
      <w:pPr>
        <w:spacing w:line="400" w:lineRule="exact"/>
        <w:rPr>
          <w:rFonts w:asciiTheme="minorHAnsi" w:hAnsiTheme="minorHAnsi" w:cstheme="minorHAnsi"/>
          <w:sz w:val="22"/>
          <w:szCs w:val="22"/>
        </w:rPr>
      </w:pPr>
    </w:p>
    <w:tbl>
      <w:tblPr>
        <w:tblStyle w:val="documentheading"/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2423CE" w:rsidRPr="00E731A6" w14:paraId="2402DC09" w14:textId="77777777">
        <w:trPr>
          <w:tblCellSpacing w:w="0" w:type="dxa"/>
        </w:trPr>
        <w:tc>
          <w:tcPr>
            <w:tcW w:w="600" w:type="dxa"/>
            <w:shd w:val="clear" w:color="auto" w:fill="252932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402DC07" w14:textId="77777777" w:rsidR="002423CE" w:rsidRPr="00E731A6" w:rsidRDefault="0066683C">
            <w:pPr>
              <w:pStyle w:val="documentsectionheadingIcon"/>
              <w:spacing w:line="320" w:lineRule="atLeast"/>
              <w:rPr>
                <w:rStyle w:val="documenticonCell"/>
                <w:rFonts w:asciiTheme="minorHAnsi" w:eastAsia="Century Gothic" w:hAnsiTheme="minorHAnsi" w:cstheme="minorHAnsi"/>
                <w:b/>
                <w:bCs/>
                <w:sz w:val="22"/>
                <w:szCs w:val="22"/>
              </w:rPr>
            </w:pPr>
            <w:r w:rsidRPr="00E731A6">
              <w:rPr>
                <w:rStyle w:val="documenticonCell"/>
                <w:rFonts w:asciiTheme="minorHAnsi" w:eastAsia="Century Gothic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2402DC9D" wp14:editId="2402DC9E">
                  <wp:extent cx="380250" cy="379688"/>
                  <wp:effectExtent l="0" t="0" r="0" b="0"/>
                  <wp:docPr id="100005" name="Picture 1000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865918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50" cy="379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402DC08" w14:textId="77777777" w:rsidR="002423CE" w:rsidRPr="00E731A6" w:rsidRDefault="0066683C">
            <w:pPr>
              <w:pStyle w:val="documentsectionsectiontitle"/>
              <w:spacing w:before="80" w:line="420" w:lineRule="atLeast"/>
              <w:ind w:left="160"/>
              <w:rPr>
                <w:rStyle w:val="documenttitleCell"/>
                <w:rFonts w:asciiTheme="minorHAnsi" w:eastAsia="Century Gothic" w:hAnsiTheme="minorHAnsi" w:cstheme="minorHAnsi"/>
                <w:b/>
                <w:bCs/>
                <w:color w:val="252932"/>
                <w:sz w:val="22"/>
                <w:szCs w:val="22"/>
              </w:rPr>
            </w:pPr>
            <w:r w:rsidRPr="00E731A6">
              <w:rPr>
                <w:rStyle w:val="documenttitleCell"/>
                <w:rFonts w:asciiTheme="minorHAnsi" w:eastAsia="Century Gothic" w:hAnsiTheme="minorHAnsi" w:cstheme="minorHAnsi"/>
                <w:b/>
                <w:bCs/>
                <w:color w:val="252932"/>
                <w:sz w:val="22"/>
                <w:szCs w:val="22"/>
              </w:rPr>
              <w:t>Skills</w:t>
            </w:r>
          </w:p>
        </w:tc>
      </w:tr>
    </w:tbl>
    <w:p w14:paraId="2402DC0A" w14:textId="77777777" w:rsidR="002423CE" w:rsidRPr="00E731A6" w:rsidRDefault="002423CE">
      <w:pPr>
        <w:spacing w:line="320" w:lineRule="atLeast"/>
        <w:ind w:left="2560"/>
        <w:rPr>
          <w:rStyle w:val="documentratingfieldp"/>
          <w:rFonts w:asciiTheme="minorHAnsi" w:eastAsia="Century Gothic" w:hAnsiTheme="minorHAnsi" w:cstheme="minorHAnsi"/>
          <w:sz w:val="22"/>
          <w:szCs w:val="22"/>
        </w:rPr>
      </w:pPr>
    </w:p>
    <w:p w14:paraId="2402DC0B" w14:textId="77777777" w:rsidR="002423CE" w:rsidRPr="00E731A6" w:rsidRDefault="0066683C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Theme="minorHAnsi" w:eastAsia="Century Gothic" w:hAnsiTheme="minorHAnsi" w:cstheme="minorHAnsi"/>
          <w:sz w:val="22"/>
          <w:szCs w:val="22"/>
        </w:rPr>
      </w:pPr>
      <w:r w:rsidRPr="00E731A6">
        <w:rPr>
          <w:rStyle w:val="documentratingfieldp"/>
          <w:rFonts w:asciiTheme="minorHAnsi" w:eastAsia="Century Gothic" w:hAnsiTheme="minorHAnsi" w:cstheme="minorHAnsi"/>
          <w:sz w:val="22"/>
          <w:szCs w:val="22"/>
        </w:rPr>
        <w:t xml:space="preserve">After Market Sales </w:t>
      </w:r>
      <w:r w:rsidR="00F27A62" w:rsidRPr="00E731A6">
        <w:rPr>
          <w:rStyle w:val="documentratingfieldp"/>
          <w:rFonts w:asciiTheme="minorHAnsi" w:eastAsia="Century Gothic" w:hAnsiTheme="minorHAnsi" w:cstheme="minorHAnsi"/>
          <w:sz w:val="22"/>
          <w:szCs w:val="22"/>
        </w:rPr>
        <w:t>Follow-up</w:t>
      </w:r>
      <w:r w:rsidRPr="00E731A6">
        <w:rPr>
          <w:rStyle w:val="documentratingfieldp"/>
          <w:rFonts w:asciiTheme="minorHAnsi" w:eastAsia="Century Gothic" w:hAnsiTheme="minorHAnsi" w:cstheme="minorHAnsi"/>
          <w:sz w:val="22"/>
          <w:szCs w:val="22"/>
        </w:rPr>
        <w:t xml:space="preserve"> </w:t>
      </w:r>
      <w:r w:rsidRPr="00E731A6">
        <w:rPr>
          <w:rStyle w:val="documentrating-wrapper"/>
          <w:rFonts w:asciiTheme="minorHAnsi" w:eastAsia="Century Gothic" w:hAnsiTheme="minorHAnsi" w:cstheme="minorHAnsi"/>
          <w:sz w:val="22"/>
          <w:szCs w:val="22"/>
        </w:rPr>
        <w:tab/>
        <w:t xml:space="preserve">  </w:t>
      </w:r>
    </w:p>
    <w:p w14:paraId="2402DC0C" w14:textId="77777777" w:rsidR="002423CE" w:rsidRPr="00E731A6" w:rsidRDefault="0066683C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Theme="minorHAnsi" w:eastAsia="Century Gothic" w:hAnsiTheme="minorHAnsi" w:cstheme="minorHAnsi"/>
          <w:sz w:val="22"/>
          <w:szCs w:val="22"/>
        </w:rPr>
      </w:pPr>
      <w:r w:rsidRPr="00E731A6">
        <w:rPr>
          <w:rStyle w:val="documentratingfieldp"/>
          <w:rFonts w:asciiTheme="minorHAnsi" w:eastAsia="Century Gothic" w:hAnsiTheme="minorHAnsi" w:cstheme="minorHAnsi"/>
          <w:sz w:val="22"/>
          <w:szCs w:val="22"/>
        </w:rPr>
        <w:t>Business Communications</w:t>
      </w:r>
      <w:r w:rsidRPr="00E731A6">
        <w:rPr>
          <w:rFonts w:asciiTheme="minorHAnsi" w:eastAsia="Century Gothic" w:hAnsiTheme="minorHAnsi" w:cstheme="minorHAnsi"/>
          <w:sz w:val="22"/>
          <w:szCs w:val="22"/>
        </w:rPr>
        <w:t xml:space="preserve"> </w:t>
      </w:r>
      <w:r w:rsidRPr="00E731A6">
        <w:rPr>
          <w:rStyle w:val="documentrating-wrapper"/>
          <w:rFonts w:asciiTheme="minorHAnsi" w:eastAsia="Century Gothic" w:hAnsiTheme="minorHAnsi" w:cstheme="minorHAnsi"/>
          <w:sz w:val="22"/>
          <w:szCs w:val="22"/>
        </w:rPr>
        <w:tab/>
        <w:t xml:space="preserve">  </w:t>
      </w:r>
    </w:p>
    <w:p w14:paraId="2402DC0E" w14:textId="77777777" w:rsidR="002423CE" w:rsidRPr="00E731A6" w:rsidRDefault="00F8735D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Theme="minorHAnsi" w:eastAsia="Century Gothic" w:hAnsiTheme="minorHAnsi" w:cstheme="minorHAnsi"/>
          <w:sz w:val="22"/>
          <w:szCs w:val="22"/>
        </w:rPr>
      </w:pPr>
      <w:r w:rsidRPr="00E731A6">
        <w:rPr>
          <w:rStyle w:val="documentratingfieldp"/>
          <w:rFonts w:asciiTheme="minorHAnsi" w:eastAsia="Century Gothic" w:hAnsiTheme="minorHAnsi" w:cstheme="minorHAnsi"/>
          <w:sz w:val="22"/>
          <w:szCs w:val="22"/>
        </w:rPr>
        <w:t>S</w:t>
      </w:r>
      <w:r w:rsidR="0066683C" w:rsidRPr="00E731A6">
        <w:rPr>
          <w:rStyle w:val="documentratingfieldp"/>
          <w:rFonts w:asciiTheme="minorHAnsi" w:eastAsia="Century Gothic" w:hAnsiTheme="minorHAnsi" w:cstheme="minorHAnsi"/>
          <w:sz w:val="22"/>
          <w:szCs w:val="22"/>
        </w:rPr>
        <w:t>taff Management</w:t>
      </w:r>
      <w:r w:rsidR="0066683C" w:rsidRPr="00E731A6">
        <w:rPr>
          <w:rFonts w:asciiTheme="minorHAnsi" w:eastAsia="Century Gothic" w:hAnsiTheme="minorHAnsi" w:cstheme="minorHAnsi"/>
          <w:sz w:val="22"/>
          <w:szCs w:val="22"/>
        </w:rPr>
        <w:t xml:space="preserve"> </w:t>
      </w:r>
      <w:r w:rsidR="0066683C" w:rsidRPr="00E731A6">
        <w:rPr>
          <w:rStyle w:val="documentrating-wrapper"/>
          <w:rFonts w:asciiTheme="minorHAnsi" w:eastAsia="Century Gothic" w:hAnsiTheme="minorHAnsi" w:cstheme="minorHAnsi"/>
          <w:sz w:val="22"/>
          <w:szCs w:val="22"/>
        </w:rPr>
        <w:tab/>
        <w:t xml:space="preserve">  </w:t>
      </w:r>
    </w:p>
    <w:p w14:paraId="2402DC10" w14:textId="77777777" w:rsidR="002423CE" w:rsidRPr="00E731A6" w:rsidRDefault="0066683C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Theme="minorHAnsi" w:eastAsia="Century Gothic" w:hAnsiTheme="minorHAnsi" w:cstheme="minorHAnsi"/>
          <w:sz w:val="22"/>
          <w:szCs w:val="22"/>
        </w:rPr>
      </w:pPr>
      <w:r w:rsidRPr="00E731A6">
        <w:rPr>
          <w:rStyle w:val="documentratingfieldp"/>
          <w:rFonts w:asciiTheme="minorHAnsi" w:eastAsia="Century Gothic" w:hAnsiTheme="minorHAnsi" w:cstheme="minorHAnsi"/>
          <w:sz w:val="22"/>
          <w:szCs w:val="22"/>
        </w:rPr>
        <w:t>Business administration</w:t>
      </w:r>
      <w:r w:rsidRPr="00E731A6">
        <w:rPr>
          <w:rFonts w:asciiTheme="minorHAnsi" w:eastAsia="Century Gothic" w:hAnsiTheme="minorHAnsi" w:cstheme="minorHAnsi"/>
          <w:sz w:val="22"/>
          <w:szCs w:val="22"/>
        </w:rPr>
        <w:t xml:space="preserve"> </w:t>
      </w:r>
      <w:r w:rsidRPr="00E731A6">
        <w:rPr>
          <w:rStyle w:val="documentrating-wrapper"/>
          <w:rFonts w:asciiTheme="minorHAnsi" w:eastAsia="Century Gothic" w:hAnsiTheme="minorHAnsi" w:cstheme="minorHAnsi"/>
          <w:sz w:val="22"/>
          <w:szCs w:val="22"/>
        </w:rPr>
        <w:tab/>
        <w:t xml:space="preserve">  </w:t>
      </w:r>
    </w:p>
    <w:p w14:paraId="2402DC12" w14:textId="77777777" w:rsidR="002423CE" w:rsidRPr="00E731A6" w:rsidRDefault="0066683C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Theme="minorHAnsi" w:eastAsia="Century Gothic" w:hAnsiTheme="minorHAnsi" w:cstheme="minorHAnsi"/>
          <w:sz w:val="22"/>
          <w:szCs w:val="22"/>
        </w:rPr>
      </w:pPr>
      <w:r w:rsidRPr="00E731A6">
        <w:rPr>
          <w:rStyle w:val="documentratingfieldp"/>
          <w:rFonts w:asciiTheme="minorHAnsi" w:eastAsia="Century Gothic" w:hAnsiTheme="minorHAnsi" w:cstheme="minorHAnsi"/>
          <w:sz w:val="22"/>
          <w:szCs w:val="22"/>
        </w:rPr>
        <w:t>Verbal and written communication</w:t>
      </w:r>
      <w:r w:rsidRPr="00E731A6">
        <w:rPr>
          <w:rFonts w:asciiTheme="minorHAnsi" w:eastAsia="Century Gothic" w:hAnsiTheme="minorHAnsi" w:cstheme="minorHAnsi"/>
          <w:sz w:val="22"/>
          <w:szCs w:val="22"/>
        </w:rPr>
        <w:t xml:space="preserve"> </w:t>
      </w:r>
      <w:r w:rsidRPr="00E731A6">
        <w:rPr>
          <w:rStyle w:val="documentrating-wrapper"/>
          <w:rFonts w:asciiTheme="minorHAnsi" w:eastAsia="Century Gothic" w:hAnsiTheme="minorHAnsi" w:cstheme="minorHAnsi"/>
          <w:sz w:val="22"/>
          <w:szCs w:val="22"/>
        </w:rPr>
        <w:tab/>
        <w:t xml:space="preserve">  </w:t>
      </w:r>
    </w:p>
    <w:p w14:paraId="2402DC13" w14:textId="77777777" w:rsidR="002423CE" w:rsidRPr="00E731A6" w:rsidRDefault="0066683C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Theme="minorHAnsi" w:eastAsia="Century Gothic" w:hAnsiTheme="minorHAnsi" w:cstheme="minorHAnsi"/>
          <w:sz w:val="22"/>
          <w:szCs w:val="22"/>
        </w:rPr>
      </w:pPr>
      <w:r w:rsidRPr="00E731A6">
        <w:rPr>
          <w:rStyle w:val="documentratingfieldp"/>
          <w:rFonts w:asciiTheme="minorHAnsi" w:eastAsia="Century Gothic" w:hAnsiTheme="minorHAnsi" w:cstheme="minorHAnsi"/>
          <w:sz w:val="22"/>
          <w:szCs w:val="22"/>
        </w:rPr>
        <w:t>Team building</w:t>
      </w:r>
      <w:r w:rsidRPr="00E731A6">
        <w:rPr>
          <w:rFonts w:asciiTheme="minorHAnsi" w:eastAsia="Century Gothic" w:hAnsiTheme="minorHAnsi" w:cstheme="minorHAnsi"/>
          <w:sz w:val="22"/>
          <w:szCs w:val="22"/>
        </w:rPr>
        <w:t xml:space="preserve"> </w:t>
      </w:r>
      <w:r w:rsidRPr="00E731A6">
        <w:rPr>
          <w:rStyle w:val="documentrating-wrapper"/>
          <w:rFonts w:asciiTheme="minorHAnsi" w:eastAsia="Century Gothic" w:hAnsiTheme="minorHAnsi" w:cstheme="minorHAnsi"/>
          <w:sz w:val="22"/>
          <w:szCs w:val="22"/>
        </w:rPr>
        <w:tab/>
        <w:t xml:space="preserve">  </w:t>
      </w:r>
    </w:p>
    <w:p w14:paraId="2402DC14" w14:textId="77777777" w:rsidR="002423CE" w:rsidRPr="00E731A6" w:rsidRDefault="0066683C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Theme="minorHAnsi" w:eastAsia="Century Gothic" w:hAnsiTheme="minorHAnsi" w:cstheme="minorHAnsi"/>
          <w:sz w:val="22"/>
          <w:szCs w:val="22"/>
        </w:rPr>
      </w:pPr>
      <w:r w:rsidRPr="00E731A6">
        <w:rPr>
          <w:rStyle w:val="documentratingfieldp"/>
          <w:rFonts w:asciiTheme="minorHAnsi" w:eastAsia="Century Gothic" w:hAnsiTheme="minorHAnsi" w:cstheme="minorHAnsi"/>
          <w:sz w:val="22"/>
          <w:szCs w:val="22"/>
        </w:rPr>
        <w:t>Relationship development</w:t>
      </w:r>
      <w:r w:rsidRPr="00E731A6">
        <w:rPr>
          <w:rFonts w:asciiTheme="minorHAnsi" w:eastAsia="Century Gothic" w:hAnsiTheme="minorHAnsi" w:cstheme="minorHAnsi"/>
          <w:sz w:val="22"/>
          <w:szCs w:val="22"/>
        </w:rPr>
        <w:t xml:space="preserve"> </w:t>
      </w:r>
      <w:r w:rsidRPr="00E731A6">
        <w:rPr>
          <w:rStyle w:val="documentrating-wrapper"/>
          <w:rFonts w:asciiTheme="minorHAnsi" w:eastAsia="Century Gothic" w:hAnsiTheme="minorHAnsi" w:cstheme="minorHAnsi"/>
          <w:sz w:val="22"/>
          <w:szCs w:val="22"/>
        </w:rPr>
        <w:tab/>
        <w:t xml:space="preserve">  </w:t>
      </w:r>
    </w:p>
    <w:p w14:paraId="2402DC17" w14:textId="4C8D1784" w:rsidR="002423CE" w:rsidRDefault="00F27A62" w:rsidP="006527D1">
      <w:pPr>
        <w:pStyle w:val="documentsinglecolumn"/>
        <w:tabs>
          <w:tab w:val="right" w:pos="11260"/>
        </w:tabs>
        <w:spacing w:before="100" w:line="320" w:lineRule="atLeast"/>
        <w:ind w:left="2560"/>
        <w:rPr>
          <w:rStyle w:val="documentratingfieldp"/>
          <w:rFonts w:asciiTheme="minorHAnsi" w:eastAsia="Century Gothic" w:hAnsiTheme="minorHAnsi" w:cstheme="minorHAnsi"/>
          <w:sz w:val="22"/>
          <w:szCs w:val="22"/>
        </w:rPr>
      </w:pPr>
      <w:r w:rsidRPr="00E731A6">
        <w:rPr>
          <w:rStyle w:val="documentratingfieldp"/>
          <w:rFonts w:asciiTheme="minorHAnsi" w:eastAsia="Century Gothic" w:hAnsiTheme="minorHAnsi" w:cstheme="minorHAnsi"/>
          <w:sz w:val="22"/>
          <w:szCs w:val="22"/>
        </w:rPr>
        <w:t>SAP</w:t>
      </w:r>
      <w:r w:rsidR="00873AE3" w:rsidRPr="00E731A6">
        <w:rPr>
          <w:rStyle w:val="documentratingfieldp"/>
          <w:rFonts w:asciiTheme="minorHAnsi" w:eastAsia="Century Gothic" w:hAnsiTheme="minorHAnsi" w:cstheme="minorHAnsi"/>
          <w:sz w:val="22"/>
          <w:szCs w:val="22"/>
        </w:rPr>
        <w:t xml:space="preserve">, </w:t>
      </w:r>
      <w:r w:rsidRPr="00E731A6">
        <w:rPr>
          <w:rStyle w:val="documentratingfieldp"/>
          <w:rFonts w:asciiTheme="minorHAnsi" w:eastAsia="Century Gothic" w:hAnsiTheme="minorHAnsi" w:cstheme="minorHAnsi"/>
          <w:sz w:val="22"/>
          <w:szCs w:val="22"/>
        </w:rPr>
        <w:t>Microsoft Office, BI</w:t>
      </w:r>
    </w:p>
    <w:p w14:paraId="5BCBF7C5" w14:textId="77777777" w:rsidR="00E731A6" w:rsidRPr="00E731A6" w:rsidRDefault="00E731A6" w:rsidP="006527D1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Theme="minorHAnsi" w:hAnsiTheme="minorHAnsi" w:cstheme="minorHAnsi"/>
          <w:sz w:val="22"/>
          <w:szCs w:val="22"/>
        </w:rPr>
      </w:pPr>
    </w:p>
    <w:tbl>
      <w:tblPr>
        <w:tblStyle w:val="documentheading"/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2423CE" w:rsidRPr="00E731A6" w14:paraId="2402DC1A" w14:textId="77777777">
        <w:trPr>
          <w:tblCellSpacing w:w="0" w:type="dxa"/>
        </w:trPr>
        <w:tc>
          <w:tcPr>
            <w:tcW w:w="600" w:type="dxa"/>
            <w:shd w:val="clear" w:color="auto" w:fill="252932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402DC18" w14:textId="77777777" w:rsidR="002423CE" w:rsidRPr="00E731A6" w:rsidRDefault="0066683C">
            <w:pPr>
              <w:pStyle w:val="documentsectionheadingIcon"/>
              <w:spacing w:line="320" w:lineRule="atLeast"/>
              <w:rPr>
                <w:rStyle w:val="documenticonCell"/>
                <w:rFonts w:asciiTheme="minorHAnsi" w:eastAsia="Century Gothic" w:hAnsiTheme="minorHAnsi" w:cstheme="minorHAnsi"/>
                <w:b/>
                <w:bCs/>
                <w:sz w:val="22"/>
                <w:szCs w:val="22"/>
              </w:rPr>
            </w:pPr>
            <w:r w:rsidRPr="00E731A6">
              <w:rPr>
                <w:rStyle w:val="documenticonCell"/>
                <w:rFonts w:asciiTheme="minorHAnsi" w:eastAsia="Century Gothic" w:hAnsiTheme="minorHAnsi" w:cstheme="minorHAnsi"/>
                <w:b/>
                <w:bCs/>
                <w:noProof/>
                <w:sz w:val="22"/>
                <w:szCs w:val="22"/>
              </w:rPr>
              <w:lastRenderedPageBreak/>
              <w:drawing>
                <wp:inline distT="0" distB="0" distL="0" distR="0" wp14:anchorId="2402DC9F" wp14:editId="2402DCA0">
                  <wp:extent cx="380250" cy="379688"/>
                  <wp:effectExtent l="0" t="0" r="0" b="0"/>
                  <wp:docPr id="100021" name="Picture 1000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6680658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50" cy="379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402DC19" w14:textId="77777777" w:rsidR="002423CE" w:rsidRPr="00E731A6" w:rsidRDefault="0066683C">
            <w:pPr>
              <w:pStyle w:val="documentsectionsectiontitle"/>
              <w:spacing w:before="80" w:line="420" w:lineRule="atLeast"/>
              <w:ind w:left="160"/>
              <w:rPr>
                <w:rStyle w:val="documenttitleCell"/>
                <w:rFonts w:asciiTheme="minorHAnsi" w:eastAsia="Century Gothic" w:hAnsiTheme="minorHAnsi" w:cstheme="minorHAnsi"/>
                <w:b/>
                <w:bCs/>
                <w:color w:val="252932"/>
                <w:sz w:val="22"/>
                <w:szCs w:val="22"/>
              </w:rPr>
            </w:pPr>
            <w:r w:rsidRPr="00E731A6">
              <w:rPr>
                <w:rStyle w:val="documenttitleCell"/>
                <w:rFonts w:asciiTheme="minorHAnsi" w:eastAsia="Century Gothic" w:hAnsiTheme="minorHAnsi" w:cstheme="minorHAnsi"/>
                <w:b/>
                <w:bCs/>
                <w:color w:val="252932"/>
                <w:sz w:val="22"/>
                <w:szCs w:val="22"/>
              </w:rPr>
              <w:t>Work History</w:t>
            </w:r>
          </w:p>
        </w:tc>
      </w:tr>
    </w:tbl>
    <w:p w14:paraId="2402DC1B" w14:textId="77777777" w:rsidR="002423CE" w:rsidRPr="00E731A6" w:rsidRDefault="002423CE">
      <w:pPr>
        <w:rPr>
          <w:rFonts w:asciiTheme="minorHAnsi" w:hAnsiTheme="minorHAnsi" w:cstheme="minorHAnsi"/>
          <w:vanish/>
          <w:sz w:val="22"/>
          <w:szCs w:val="22"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2423CE" w:rsidRPr="00E731A6" w14:paraId="2402DC36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2402DC1C" w14:textId="44E8B10E" w:rsidR="002423CE" w:rsidRPr="00E731A6" w:rsidRDefault="006527D1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Theme="minorHAnsi" w:eastAsia="Century Gothic" w:hAnsiTheme="minorHAnsi" w:cstheme="minorHAnsi"/>
              </w:rPr>
            </w:pPr>
            <w:r w:rsidRPr="00E731A6">
              <w:rPr>
                <w:rStyle w:val="txtBold"/>
                <w:rFonts w:asciiTheme="minorHAnsi" w:eastAsia="Century Gothic" w:hAnsiTheme="minorHAnsi" w:cstheme="minorHAnsi"/>
              </w:rPr>
              <w:t xml:space="preserve">From May’12 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2402DC1D" w14:textId="26F0866F" w:rsidR="002423CE" w:rsidRPr="00E731A6" w:rsidRDefault="0066683C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Theme="minorHAnsi" w:eastAsia="Century Gothic" w:hAnsiTheme="minorHAnsi" w:cstheme="minorHAnsi"/>
              </w:rPr>
            </w:pPr>
            <w:r w:rsidRPr="00E731A6">
              <w:rPr>
                <w:rStyle w:val="divdocumentjobtitle"/>
                <w:rFonts w:asciiTheme="minorHAnsi" w:eastAsia="Century Gothic" w:hAnsiTheme="minorHAnsi" w:cstheme="minorHAnsi"/>
                <w:b/>
                <w:bCs/>
                <w:sz w:val="22"/>
                <w:szCs w:val="22"/>
              </w:rPr>
              <w:t xml:space="preserve">Area Parts </w:t>
            </w:r>
            <w:r w:rsidR="00873AE3" w:rsidRPr="00E731A6">
              <w:rPr>
                <w:rStyle w:val="divdocumentjobtitle"/>
                <w:rFonts w:asciiTheme="minorHAnsi" w:eastAsia="Century Gothic" w:hAnsiTheme="minorHAnsi" w:cstheme="minorHAnsi"/>
                <w:b/>
                <w:bCs/>
                <w:sz w:val="22"/>
                <w:szCs w:val="22"/>
              </w:rPr>
              <w:t>Manager</w:t>
            </w:r>
            <w:r w:rsidR="00873AE3" w:rsidRPr="00E731A6">
              <w:rPr>
                <w:rStyle w:val="documentmb5"/>
                <w:rFonts w:asciiTheme="minorHAnsi" w:eastAsia="Century Gothic" w:hAnsiTheme="minorHAnsi" w:cstheme="minorHAnsi"/>
              </w:rPr>
              <w:t>,</w:t>
            </w:r>
            <w:r w:rsidR="005B36CC" w:rsidRPr="00E731A6">
              <w:rPr>
                <w:rStyle w:val="documentmb5"/>
                <w:rFonts w:asciiTheme="minorHAnsi" w:eastAsia="Century Gothic" w:hAnsiTheme="minorHAnsi" w:cstheme="minorHAnsi"/>
              </w:rPr>
              <w:t xml:space="preserve"> (Retail </w:t>
            </w:r>
            <w:r w:rsidR="0065599D" w:rsidRPr="00E731A6">
              <w:rPr>
                <w:rStyle w:val="documentmb5"/>
                <w:rFonts w:asciiTheme="minorHAnsi" w:eastAsia="Century Gothic" w:hAnsiTheme="minorHAnsi" w:cstheme="minorHAnsi"/>
              </w:rPr>
              <w:t xml:space="preserve">&amp; STU) </w:t>
            </w:r>
            <w:r w:rsidR="005B36CC" w:rsidRPr="00E731A6">
              <w:rPr>
                <w:rStyle w:val="documentmb5"/>
                <w:rFonts w:asciiTheme="minorHAnsi" w:eastAsia="Century Gothic" w:hAnsiTheme="minorHAnsi" w:cstheme="minorHAnsi"/>
              </w:rPr>
              <w:t>Bangalore</w:t>
            </w:r>
          </w:p>
          <w:p w14:paraId="2402DC1E" w14:textId="77777777" w:rsidR="00F27A62" w:rsidRPr="00E731A6" w:rsidRDefault="0066683C" w:rsidP="00F27A62">
            <w:pPr>
              <w:pStyle w:val="documentmb5Paragraph"/>
              <w:spacing w:after="100" w:line="340" w:lineRule="atLeast"/>
              <w:ind w:right="300"/>
              <w:rPr>
                <w:rStyle w:val="span"/>
                <w:rFonts w:asciiTheme="minorHAnsi" w:eastAsia="Century Gothic" w:hAnsiTheme="minorHAnsi" w:cstheme="minorHAnsi"/>
                <w:b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b/>
                <w:sz w:val="22"/>
                <w:szCs w:val="22"/>
              </w:rPr>
              <w:t>M/S VE Commercial vehicles Ltd, Eic</w:t>
            </w:r>
            <w:r w:rsidR="00F27A62" w:rsidRPr="00E731A6">
              <w:rPr>
                <w:rStyle w:val="span"/>
                <w:rFonts w:asciiTheme="minorHAnsi" w:eastAsia="Century Gothic" w:hAnsiTheme="minorHAnsi" w:cstheme="minorHAnsi"/>
                <w:b/>
                <w:sz w:val="22"/>
                <w:szCs w:val="22"/>
              </w:rPr>
              <w:t xml:space="preserve">her Trucks &amp; Buses Ltd, </w:t>
            </w:r>
          </w:p>
          <w:p w14:paraId="2402DC20" w14:textId="6620F40F" w:rsidR="002423CE" w:rsidRPr="00E731A6" w:rsidRDefault="0066683C" w:rsidP="0065599D">
            <w:pPr>
              <w:pStyle w:val="documentmb5Paragraph"/>
              <w:tabs>
                <w:tab w:val="right" w:pos="8430"/>
              </w:tabs>
              <w:spacing w:after="100" w:line="340" w:lineRule="atLeast"/>
              <w:ind w:right="300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Leading automobile manufacturing like LCV's, MCV's, HD Trucks &amp; Buses.</w:t>
            </w:r>
            <w:r w:rsidR="0065599D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ab/>
            </w:r>
          </w:p>
          <w:p w14:paraId="2402DC21" w14:textId="77777777" w:rsidR="002423CE" w:rsidRPr="00E731A6" w:rsidRDefault="0066683C" w:rsidP="00F27A62">
            <w:pPr>
              <w:pStyle w:val="documentulli"/>
              <w:spacing w:line="340" w:lineRule="atLeast"/>
              <w:ind w:left="300" w:right="300"/>
              <w:rPr>
                <w:rStyle w:val="span"/>
                <w:rFonts w:asciiTheme="minorHAnsi" w:eastAsia="Century Gothic" w:hAnsiTheme="minorHAnsi" w:cstheme="minorHAnsi"/>
                <w:b/>
                <w:sz w:val="22"/>
                <w:szCs w:val="22"/>
                <w:u w:val="single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b/>
                <w:sz w:val="22"/>
                <w:szCs w:val="22"/>
                <w:u w:val="single"/>
              </w:rPr>
              <w:t>Nature of work.</w:t>
            </w:r>
          </w:p>
          <w:p w14:paraId="6A6231F4" w14:textId="01982845" w:rsidR="00002554" w:rsidRPr="00E731A6" w:rsidRDefault="0066683C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Effectively handling Eicher </w:t>
            </w:r>
            <w:r w:rsidR="008E56A9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distributors of K</w:t>
            </w:r>
            <w:r w:rsidR="0065599D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arnataka </w:t>
            </w: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in all business </w:t>
            </w:r>
            <w:r w:rsidR="0065599D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areas of Parts &amp; Lubes </w:t>
            </w: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like </w:t>
            </w:r>
            <w:r w:rsidR="0065599D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t</w:t>
            </w: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arget </w:t>
            </w:r>
            <w:r w:rsidR="00002554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achievement both</w:t>
            </w: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 Primary &amp; </w:t>
            </w:r>
            <w:r w:rsidR="00002554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secondary </w:t>
            </w:r>
          </w:p>
          <w:p w14:paraId="2402DC23" w14:textId="77777777" w:rsidR="002423CE" w:rsidRPr="00E731A6" w:rsidRDefault="0066683C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Responsible for Primary orders to send by distributor to VEPDC in stimulated time defined in Policy.</w:t>
            </w:r>
          </w:p>
          <w:p w14:paraId="2402DC24" w14:textId="6DEA049A" w:rsidR="002423CE" w:rsidRPr="00E731A6" w:rsidRDefault="00002554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I</w:t>
            </w:r>
            <w:r w:rsidR="0066683C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mplement all sales promotion activities </w:t>
            </w: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in retail market time to time depends the market need </w:t>
            </w:r>
            <w:r w:rsidR="0066683C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like Part Line</w:t>
            </w: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 schemes, volume</w:t>
            </w:r>
            <w:r w:rsidR="0066683C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 base </w:t>
            </w: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Schemes.</w:t>
            </w:r>
          </w:p>
          <w:p w14:paraId="2402DC25" w14:textId="77777777" w:rsidR="002423CE" w:rsidRPr="00E731A6" w:rsidRDefault="0066683C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Plan all Marketing activities like Van Campaign, Mechanics meet, customer meet, Spare parts Mela &amp; retailers meet in different locations to create brand awareness &amp; customer engagement.</w:t>
            </w:r>
          </w:p>
          <w:p w14:paraId="2402DC26" w14:textId="77777777" w:rsidR="002423CE" w:rsidRPr="00E731A6" w:rsidRDefault="0066683C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Identify Blind spots in local market &amp; appoint new retailers.</w:t>
            </w:r>
          </w:p>
          <w:p w14:paraId="2402DC27" w14:textId="77777777" w:rsidR="002423CE" w:rsidRPr="00E731A6" w:rsidRDefault="0066683C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Study the important locations business scenario &amp; appoint exclusive EGP in </w:t>
            </w:r>
            <w:r w:rsidR="00F27A62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that location</w:t>
            </w: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.</w:t>
            </w:r>
          </w:p>
          <w:p w14:paraId="2402DC28" w14:textId="77777777" w:rsidR="002423CE" w:rsidRPr="00E731A6" w:rsidRDefault="0066683C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Frequently visit to all retailers and discuss about business improvement and collect the competitor's business strategies.</w:t>
            </w:r>
          </w:p>
          <w:p w14:paraId="2402DC29" w14:textId="77777777" w:rsidR="002423CE" w:rsidRPr="00E731A6" w:rsidRDefault="0066683C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Conduct weekly review meeting with Distributors key persons &amp; sales executives to understand the market and take necessary steps accordingly.</w:t>
            </w:r>
          </w:p>
          <w:p w14:paraId="2402DC2A" w14:textId="77777777" w:rsidR="002423CE" w:rsidRPr="00E731A6" w:rsidRDefault="0066683C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Make special concentration in Lube sales and do the marketing activities to increase the sales.</w:t>
            </w:r>
          </w:p>
          <w:p w14:paraId="2402DC2B" w14:textId="77777777" w:rsidR="002423CE" w:rsidRPr="00E731A6" w:rsidRDefault="0066683C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Response to send MIS in correct time to HQ.</w:t>
            </w:r>
          </w:p>
          <w:p w14:paraId="2402DC2D" w14:textId="77777777" w:rsidR="002423CE" w:rsidRPr="00E731A6" w:rsidRDefault="0066683C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Make visit to all Local mechanics workshops &amp; discuss about the parts availability, schemes &amp; technical issues related to parts.</w:t>
            </w:r>
          </w:p>
          <w:p w14:paraId="2402DC2E" w14:textId="77777777" w:rsidR="00F27A62" w:rsidRPr="00E731A6" w:rsidRDefault="0066683C" w:rsidP="00F27A62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Response for implement the Eicher E-Connect Program with Local Mechanics &amp; drive the program with more successive of more active mechanics.</w:t>
            </w:r>
          </w:p>
          <w:p w14:paraId="2402DC2F" w14:textId="77777777" w:rsidR="002423CE" w:rsidRPr="00E731A6" w:rsidRDefault="0066683C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Make sure that distributor run the business with profit and response that distributor will get all incentives in correct time.</w:t>
            </w:r>
          </w:p>
          <w:p w14:paraId="2402DC31" w14:textId="77777777" w:rsidR="002423CE" w:rsidRPr="00E731A6" w:rsidRDefault="0066683C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Response to solve all Parts related issues like VOR Parts dispatch, Part number identification, impact &amp; online catalogue problems.</w:t>
            </w:r>
          </w:p>
          <w:p w14:paraId="2402DC34" w14:textId="041852EC" w:rsidR="008E56A9" w:rsidRPr="00E731A6" w:rsidRDefault="008E56A9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Response for create the awareness about new incentives like Eicher Bandhan Reward, EROSS,</w:t>
            </w:r>
            <w:r w:rsidR="0065599D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 </w:t>
            </w:r>
            <w:r w:rsidR="003F0C7C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Most Valued Partner &amp; EGL Achievers Club.</w:t>
            </w:r>
          </w:p>
          <w:p w14:paraId="5FD36102" w14:textId="77777777" w:rsidR="009B2830" w:rsidRPr="00E731A6" w:rsidRDefault="009B2830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Response for Supply the Parts to IS Customers like </w:t>
            </w:r>
            <w:r w:rsidR="0065599D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KSRTC, NWKSRTC, NEKSRTC</w:t>
            </w:r>
          </w:p>
          <w:p w14:paraId="2402DC35" w14:textId="292A88EB" w:rsidR="00D12215" w:rsidRPr="00E731A6" w:rsidRDefault="00D12215" w:rsidP="00D12215">
            <w:pPr>
              <w:pStyle w:val="documentulli"/>
              <w:spacing w:line="340" w:lineRule="atLeast"/>
              <w:ind w:left="300" w:right="300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</w:p>
        </w:tc>
      </w:tr>
    </w:tbl>
    <w:p w14:paraId="2402DC37" w14:textId="77777777" w:rsidR="002423CE" w:rsidRPr="00E731A6" w:rsidRDefault="002423CE">
      <w:pPr>
        <w:rPr>
          <w:rFonts w:asciiTheme="minorHAnsi" w:hAnsiTheme="minorHAnsi" w:cstheme="minorHAnsi"/>
          <w:vanish/>
          <w:sz w:val="22"/>
          <w:szCs w:val="22"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2423CE" w:rsidRPr="00E731A6" w14:paraId="2402DC4D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2402DC38" w14:textId="45B5807B" w:rsidR="002423CE" w:rsidRPr="00E731A6" w:rsidRDefault="006527D1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Theme="minorHAnsi" w:eastAsia="Century Gothic" w:hAnsiTheme="minorHAnsi" w:cstheme="minorHAnsi"/>
              </w:rPr>
            </w:pPr>
            <w:r w:rsidRPr="00E731A6">
              <w:rPr>
                <w:rStyle w:val="txtBold"/>
                <w:rFonts w:asciiTheme="minorHAnsi" w:eastAsia="Century Gothic" w:hAnsiTheme="minorHAnsi" w:cstheme="minorHAnsi"/>
              </w:rPr>
              <w:t xml:space="preserve">June’06 to March’12 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2402DC39" w14:textId="77777777" w:rsidR="002423CE" w:rsidRPr="00E731A6" w:rsidRDefault="0066683C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Theme="minorHAnsi" w:eastAsia="Century Gothic" w:hAnsiTheme="minorHAnsi" w:cstheme="minorHAnsi"/>
              </w:rPr>
            </w:pPr>
            <w:r w:rsidRPr="00E731A6">
              <w:rPr>
                <w:rStyle w:val="divdocumentjobtitle"/>
                <w:rFonts w:asciiTheme="minorHAnsi" w:eastAsia="Century Gothic" w:hAnsiTheme="minorHAnsi" w:cstheme="minorHAnsi"/>
                <w:b/>
                <w:bCs/>
                <w:sz w:val="22"/>
                <w:szCs w:val="22"/>
              </w:rPr>
              <w:t>Senior Parts Advisor</w:t>
            </w:r>
            <w:r w:rsidR="003F0C7C" w:rsidRPr="00E731A6">
              <w:rPr>
                <w:rStyle w:val="divdocumentjobtitle"/>
                <w:rFonts w:asciiTheme="minorHAnsi" w:eastAsia="Century Gothic" w:hAnsiTheme="minorHAnsi" w:cstheme="minorHAnsi"/>
                <w:b/>
                <w:bCs/>
                <w:sz w:val="22"/>
                <w:szCs w:val="22"/>
              </w:rPr>
              <w:t xml:space="preserve"> – Retail &amp; Export</w:t>
            </w:r>
            <w:r w:rsidRPr="00E731A6">
              <w:rPr>
                <w:rStyle w:val="documentmb5"/>
                <w:rFonts w:asciiTheme="minorHAnsi" w:eastAsia="Century Gothic" w:hAnsiTheme="minorHAnsi" w:cstheme="minorHAnsi"/>
              </w:rPr>
              <w:t xml:space="preserve"> </w:t>
            </w:r>
          </w:p>
          <w:p w14:paraId="2402DC3A" w14:textId="77777777" w:rsidR="00F27A62" w:rsidRPr="00E731A6" w:rsidRDefault="0066683C" w:rsidP="00F27A62">
            <w:pPr>
              <w:pStyle w:val="documentmb5Paragraph"/>
              <w:spacing w:after="100" w:line="340" w:lineRule="atLeast"/>
              <w:ind w:right="300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M/S Al Tayer Motors LLC, Dubai, UAE</w:t>
            </w:r>
          </w:p>
          <w:p w14:paraId="2402DC3B" w14:textId="630470AD" w:rsidR="002423CE" w:rsidRPr="00E731A6" w:rsidRDefault="0066683C" w:rsidP="00F27A62">
            <w:pPr>
              <w:pStyle w:val="documentmb5Paragraph"/>
              <w:spacing w:after="100" w:line="340" w:lineRule="atLeast"/>
              <w:ind w:right="300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Authorized Franchisee for Ford, Land Rover, Rover, Jaguar range of cars in UAE.</w:t>
            </w:r>
          </w:p>
          <w:p w14:paraId="3C638B98" w14:textId="77777777" w:rsidR="00E731A6" w:rsidRPr="00E731A6" w:rsidRDefault="00E731A6" w:rsidP="00F27A62">
            <w:pPr>
              <w:pStyle w:val="documentmb5Paragraph"/>
              <w:spacing w:after="100" w:line="340" w:lineRule="atLeast"/>
              <w:ind w:right="300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</w:p>
          <w:p w14:paraId="2402DC3C" w14:textId="77777777" w:rsidR="00F27A62" w:rsidRPr="00E731A6" w:rsidRDefault="00F27A62" w:rsidP="00F27A62">
            <w:pPr>
              <w:pStyle w:val="documentmb5Paragraph"/>
              <w:spacing w:after="100" w:line="340" w:lineRule="atLeast"/>
              <w:ind w:right="300"/>
              <w:rPr>
                <w:rStyle w:val="span"/>
                <w:rFonts w:asciiTheme="minorHAnsi" w:eastAsia="Century Gothic" w:hAnsiTheme="minorHAnsi" w:cstheme="minorHAnsi"/>
                <w:b/>
                <w:sz w:val="22"/>
                <w:szCs w:val="22"/>
                <w:u w:val="single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b/>
                <w:sz w:val="22"/>
                <w:szCs w:val="22"/>
                <w:u w:val="single"/>
              </w:rPr>
              <w:lastRenderedPageBreak/>
              <w:t>Nature of Work</w:t>
            </w:r>
          </w:p>
          <w:p w14:paraId="2402DC3D" w14:textId="04E99AAD" w:rsidR="002423CE" w:rsidRPr="00E731A6" w:rsidRDefault="0066683C">
            <w:pPr>
              <w:pStyle w:val="documentulli"/>
              <w:numPr>
                <w:ilvl w:val="0"/>
                <w:numId w:val="3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Frequent visit to all local spare parts shops, Traders and Export Agencies to improve of sales for every month.</w:t>
            </w:r>
          </w:p>
          <w:p w14:paraId="2402DC3E" w14:textId="36F87EAA" w:rsidR="002423CE" w:rsidRPr="00E731A6" w:rsidRDefault="00D12215">
            <w:pPr>
              <w:pStyle w:val="documentulli"/>
              <w:numPr>
                <w:ilvl w:val="0"/>
                <w:numId w:val="3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Discuss with Major retailers &amp; traders and keep the stock of very fast-moving parts in their counters </w:t>
            </w:r>
          </w:p>
          <w:p w14:paraId="2402DC3F" w14:textId="77777777" w:rsidR="002423CE" w:rsidRPr="00E731A6" w:rsidRDefault="0066683C">
            <w:pPr>
              <w:pStyle w:val="documentulli"/>
              <w:numPr>
                <w:ilvl w:val="0"/>
                <w:numId w:val="3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Attending all walk-in &amp; major export customers- based at Iraq, Afghan, Russia, Nigeria and India etc.</w:t>
            </w:r>
          </w:p>
          <w:p w14:paraId="2402DC40" w14:textId="77777777" w:rsidR="002423CE" w:rsidRPr="00E731A6" w:rsidRDefault="0066683C">
            <w:pPr>
              <w:pStyle w:val="documentulli"/>
              <w:numPr>
                <w:ilvl w:val="0"/>
                <w:numId w:val="3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Prepare Quotation for all major export requirements through e-mail &amp; on-line.</w:t>
            </w:r>
          </w:p>
          <w:p w14:paraId="2402DC41" w14:textId="279E83AF" w:rsidR="002423CE" w:rsidRPr="00E731A6" w:rsidRDefault="0066683C">
            <w:pPr>
              <w:pStyle w:val="documentulli"/>
              <w:numPr>
                <w:ilvl w:val="0"/>
                <w:numId w:val="3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Follow-up with Clients &amp; Trading Agencies to convert submitted quotes into </w:t>
            </w:r>
            <w:r w:rsidR="00D12215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confirmed orders</w:t>
            </w:r>
          </w:p>
          <w:p w14:paraId="2402DC42" w14:textId="2B825DA1" w:rsidR="002423CE" w:rsidRPr="00E731A6" w:rsidRDefault="0066683C">
            <w:pPr>
              <w:pStyle w:val="documentulli"/>
              <w:numPr>
                <w:ilvl w:val="0"/>
                <w:numId w:val="3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Monitoring </w:t>
            </w:r>
            <w:r w:rsidR="00D12215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b</w:t>
            </w: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ranch inventory level and </w:t>
            </w:r>
            <w:r w:rsidR="00D12215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c</w:t>
            </w: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reate </w:t>
            </w:r>
            <w:r w:rsidR="00D12215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the s</w:t>
            </w: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tock order with </w:t>
            </w:r>
            <w:r w:rsidR="00D12215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c</w:t>
            </w: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entral ware house in weekly basis.</w:t>
            </w:r>
          </w:p>
          <w:p w14:paraId="2402DC44" w14:textId="77777777" w:rsidR="002423CE" w:rsidRPr="00E731A6" w:rsidRDefault="003F0C7C">
            <w:pPr>
              <w:pStyle w:val="documentulli"/>
              <w:numPr>
                <w:ilvl w:val="0"/>
                <w:numId w:val="3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Analysing</w:t>
            </w:r>
            <w:r w:rsidR="0066683C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 price of product from local shops and inform inventory to check possibilities of reduction in price to improve turnover of company.</w:t>
            </w:r>
          </w:p>
          <w:p w14:paraId="2402DC45" w14:textId="085B8CC9" w:rsidR="002423CE" w:rsidRPr="00E731A6" w:rsidRDefault="0066683C">
            <w:pPr>
              <w:pStyle w:val="documentulli"/>
              <w:numPr>
                <w:ilvl w:val="0"/>
                <w:numId w:val="3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Co-ordinate wit</w:t>
            </w:r>
            <w:r w:rsidR="003F0C7C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h Client &amp; Agencies for smooth deliver process</w:t>
            </w:r>
          </w:p>
          <w:p w14:paraId="2402DC46" w14:textId="77777777" w:rsidR="002423CE" w:rsidRPr="00E731A6" w:rsidRDefault="0066683C">
            <w:pPr>
              <w:pStyle w:val="documentulli"/>
              <w:numPr>
                <w:ilvl w:val="0"/>
                <w:numId w:val="3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Identifying part numbers by using Electronic based </w:t>
            </w:r>
            <w:r w:rsidR="003F0C7C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catalogues</w:t>
            </w: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 &amp; Online </w:t>
            </w:r>
            <w:r w:rsidR="003F0C7C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catalogues</w:t>
            </w: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 for all range of products.</w:t>
            </w:r>
          </w:p>
          <w:p w14:paraId="2402DC47" w14:textId="70F57EAB" w:rsidR="002423CE" w:rsidRPr="00E731A6" w:rsidRDefault="0066683C">
            <w:pPr>
              <w:pStyle w:val="documentulli"/>
              <w:numPr>
                <w:ilvl w:val="0"/>
                <w:numId w:val="3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Maintain loss of sales records and discuss with inventory department provide solution to avoid future loss of sales.</w:t>
            </w:r>
          </w:p>
          <w:p w14:paraId="2402DC48" w14:textId="77777777" w:rsidR="002423CE" w:rsidRPr="00E731A6" w:rsidRDefault="0066683C">
            <w:pPr>
              <w:pStyle w:val="documentulli"/>
              <w:numPr>
                <w:ilvl w:val="0"/>
                <w:numId w:val="3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Achieve target, mainly focusing on Gross Profit value of every month.</w:t>
            </w:r>
          </w:p>
          <w:p w14:paraId="2402DC4A" w14:textId="77777777" w:rsidR="002423CE" w:rsidRPr="00E731A6" w:rsidRDefault="0066683C">
            <w:pPr>
              <w:pStyle w:val="documentulli"/>
              <w:numPr>
                <w:ilvl w:val="0"/>
                <w:numId w:val="3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Prepare Marketing Analysis reports, Daily reports, Export enquiries and other reports to Managers.</w:t>
            </w:r>
          </w:p>
          <w:p w14:paraId="2402DC4C" w14:textId="28DD8D2C" w:rsidR="00F27A62" w:rsidRPr="00E731A6" w:rsidRDefault="0066683C" w:rsidP="00873AE3">
            <w:pPr>
              <w:pStyle w:val="documentulli"/>
              <w:numPr>
                <w:ilvl w:val="0"/>
                <w:numId w:val="3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Attention in Processing all Dubai government work shop requirements.</w:t>
            </w:r>
          </w:p>
        </w:tc>
      </w:tr>
    </w:tbl>
    <w:p w14:paraId="2402DC4E" w14:textId="77777777" w:rsidR="002423CE" w:rsidRPr="00E731A6" w:rsidRDefault="002423CE">
      <w:pPr>
        <w:rPr>
          <w:rFonts w:asciiTheme="minorHAnsi" w:hAnsiTheme="minorHAnsi" w:cstheme="minorHAnsi"/>
          <w:vanish/>
          <w:sz w:val="22"/>
          <w:szCs w:val="22"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2423CE" w:rsidRPr="00E731A6" w14:paraId="2402DC60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2402DC4F" w14:textId="77777777" w:rsidR="00F27A62" w:rsidRPr="00E731A6" w:rsidRDefault="00F27A62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Theme="minorHAnsi" w:eastAsia="Century Gothic" w:hAnsiTheme="minorHAnsi" w:cstheme="minorHAnsi"/>
              </w:rPr>
            </w:pPr>
          </w:p>
          <w:p w14:paraId="2402DC50" w14:textId="4CF8DB5C" w:rsidR="002423CE" w:rsidRPr="00E731A6" w:rsidRDefault="006527D1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Theme="minorHAnsi" w:eastAsia="Century Gothic" w:hAnsiTheme="minorHAnsi" w:cstheme="minorHAnsi"/>
              </w:rPr>
            </w:pPr>
            <w:r w:rsidRPr="00E731A6">
              <w:rPr>
                <w:rStyle w:val="txtBold"/>
                <w:rFonts w:asciiTheme="minorHAnsi" w:eastAsia="Century Gothic" w:hAnsiTheme="minorHAnsi" w:cstheme="minorHAnsi"/>
              </w:rPr>
              <w:t>Jan 2001 to May 2006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2402DC51" w14:textId="77777777" w:rsidR="00F27A62" w:rsidRPr="00E731A6" w:rsidRDefault="00F27A62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divdocumentjobtitle"/>
                <w:rFonts w:asciiTheme="minorHAnsi" w:eastAsia="Century Gothic" w:hAnsiTheme="minorHAnsi" w:cstheme="minorHAnsi"/>
                <w:b/>
                <w:bCs/>
                <w:sz w:val="22"/>
                <w:szCs w:val="22"/>
              </w:rPr>
            </w:pPr>
          </w:p>
          <w:p w14:paraId="2402DC52" w14:textId="77777777" w:rsidR="002423CE" w:rsidRPr="00E731A6" w:rsidRDefault="0066683C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Theme="minorHAnsi" w:eastAsia="Century Gothic" w:hAnsiTheme="minorHAnsi" w:cstheme="minorHAnsi"/>
              </w:rPr>
            </w:pPr>
            <w:r w:rsidRPr="00E731A6">
              <w:rPr>
                <w:rStyle w:val="divdocumentjobtitle"/>
                <w:rFonts w:asciiTheme="minorHAnsi" w:eastAsia="Century Gothic" w:hAnsiTheme="minorHAnsi" w:cstheme="minorHAnsi"/>
                <w:b/>
                <w:bCs/>
                <w:sz w:val="22"/>
                <w:szCs w:val="22"/>
              </w:rPr>
              <w:t xml:space="preserve">Asst Manager </w:t>
            </w:r>
          </w:p>
          <w:p w14:paraId="2402DC53" w14:textId="77777777" w:rsidR="002423CE" w:rsidRPr="00E731A6" w:rsidRDefault="0066683C">
            <w:pPr>
              <w:pStyle w:val="documentmb5Paragraph"/>
              <w:spacing w:after="100" w:line="340" w:lineRule="atLeast"/>
              <w:ind w:right="300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My TVS All Car Service, Cochin, Kerala</w:t>
            </w:r>
          </w:p>
          <w:p w14:paraId="2402DC54" w14:textId="77777777" w:rsidR="00F77753" w:rsidRPr="00E731A6" w:rsidRDefault="00F77753" w:rsidP="00F77753">
            <w:pPr>
              <w:pStyle w:val="documentmb5Paragraph"/>
              <w:spacing w:after="100" w:line="340" w:lineRule="atLeast"/>
              <w:ind w:right="300"/>
              <w:rPr>
                <w:rStyle w:val="span"/>
                <w:rFonts w:asciiTheme="minorHAnsi" w:eastAsia="Century Gothic" w:hAnsiTheme="minorHAnsi" w:cstheme="minorHAnsi"/>
                <w:b/>
                <w:sz w:val="22"/>
                <w:szCs w:val="22"/>
                <w:u w:val="single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b/>
                <w:sz w:val="22"/>
                <w:szCs w:val="22"/>
                <w:u w:val="single"/>
              </w:rPr>
              <w:t>Nature of Work</w:t>
            </w:r>
          </w:p>
          <w:p w14:paraId="5EC6C365" w14:textId="77777777" w:rsidR="00E731A6" w:rsidRDefault="0066683C">
            <w:pPr>
              <w:pStyle w:val="documentulli"/>
              <w:numPr>
                <w:ilvl w:val="0"/>
                <w:numId w:val="4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Appointed &amp; effectively handled more than 35 Parts/ service Franchisees across </w:t>
            </w:r>
          </w:p>
          <w:p w14:paraId="2402DC55" w14:textId="41DDC173" w:rsidR="002423CE" w:rsidRPr="00E731A6" w:rsidRDefault="00873AE3" w:rsidP="00E731A6">
            <w:pPr>
              <w:pStyle w:val="documentulli"/>
              <w:spacing w:line="340" w:lineRule="atLeast"/>
              <w:ind w:left="300" w:right="300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Tamil</w:t>
            </w:r>
            <w:r w:rsid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n</w:t>
            </w: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adu</w:t>
            </w:r>
            <w:r w:rsidR="0066683C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 &amp; Kerala</w:t>
            </w: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.</w:t>
            </w:r>
          </w:p>
          <w:p w14:paraId="2402DC56" w14:textId="22F17EF4" w:rsidR="003F0C7C" w:rsidRPr="00E731A6" w:rsidRDefault="003F0C7C">
            <w:pPr>
              <w:pStyle w:val="documentulli"/>
              <w:numPr>
                <w:ilvl w:val="0"/>
                <w:numId w:val="4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Frequently visiting all the Franchises in </w:t>
            </w:r>
            <w:r w:rsidR="00873AE3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Tamil</w:t>
            </w:r>
            <w:r w:rsid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n</w:t>
            </w:r>
            <w:r w:rsidR="00873AE3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adu</w:t>
            </w: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 &amp; Kerala for study the actual requirement of Spare Parts for their stock. </w:t>
            </w:r>
          </w:p>
          <w:p w14:paraId="2402DC57" w14:textId="77777777" w:rsidR="002423CE" w:rsidRPr="00E731A6" w:rsidRDefault="0066683C">
            <w:pPr>
              <w:pStyle w:val="documentulli"/>
              <w:numPr>
                <w:ilvl w:val="0"/>
                <w:numId w:val="4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Monitored the sales target every very month and concentrated to achieve GP.</w:t>
            </w:r>
          </w:p>
          <w:p w14:paraId="2402DC58" w14:textId="77777777" w:rsidR="002423CE" w:rsidRPr="00E731A6" w:rsidRDefault="0066683C">
            <w:pPr>
              <w:pStyle w:val="documentulli"/>
              <w:numPr>
                <w:ilvl w:val="0"/>
                <w:numId w:val="4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Analysis the loss of sales every month and discuss with SRM to reduce the loss of sales in forthcoming months.</w:t>
            </w:r>
          </w:p>
          <w:p w14:paraId="2402DC59" w14:textId="77777777" w:rsidR="002423CE" w:rsidRPr="00E731A6" w:rsidRDefault="0066683C">
            <w:pPr>
              <w:pStyle w:val="documentulli"/>
              <w:numPr>
                <w:ilvl w:val="0"/>
                <w:numId w:val="4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Prepare the Financial budgets and MIS reports and submit to management every month.</w:t>
            </w:r>
          </w:p>
          <w:p w14:paraId="2402DC5A" w14:textId="77777777" w:rsidR="002423CE" w:rsidRPr="00E731A6" w:rsidRDefault="0066683C">
            <w:pPr>
              <w:pStyle w:val="documentulli"/>
              <w:numPr>
                <w:ilvl w:val="0"/>
                <w:numId w:val="4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Maintain the stock level in warehouse and make ROL in frequent intervals.</w:t>
            </w:r>
          </w:p>
          <w:p w14:paraId="2402DC5B" w14:textId="77777777" w:rsidR="002423CE" w:rsidRPr="00E731A6" w:rsidRDefault="0066683C">
            <w:pPr>
              <w:pStyle w:val="documentulli"/>
              <w:numPr>
                <w:ilvl w:val="0"/>
                <w:numId w:val="4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Conduct frequent meetings with Vendors and discuss about supply issues.</w:t>
            </w:r>
          </w:p>
          <w:p w14:paraId="2402DC5C" w14:textId="77777777" w:rsidR="002423CE" w:rsidRPr="00E731A6" w:rsidRDefault="0066683C">
            <w:pPr>
              <w:pStyle w:val="documentulli"/>
              <w:numPr>
                <w:ilvl w:val="0"/>
                <w:numId w:val="4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Effectively handled 4 Franchisee officers &amp; 2 Marketing Engineers.</w:t>
            </w:r>
          </w:p>
          <w:p w14:paraId="2402DC5D" w14:textId="77777777" w:rsidR="002423CE" w:rsidRPr="00E731A6" w:rsidRDefault="0066683C">
            <w:pPr>
              <w:pStyle w:val="documentulli"/>
              <w:numPr>
                <w:ilvl w:val="0"/>
                <w:numId w:val="4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Sending warranty claims to respective vendors along with product failure reports.</w:t>
            </w:r>
          </w:p>
          <w:p w14:paraId="2402DC5E" w14:textId="75158741" w:rsidR="002423CE" w:rsidRPr="00E731A6" w:rsidRDefault="0066683C">
            <w:pPr>
              <w:pStyle w:val="documentulli"/>
              <w:numPr>
                <w:ilvl w:val="0"/>
                <w:numId w:val="4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Response for collecting TOD from</w:t>
            </w:r>
            <w:r w:rsid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 vendors</w:t>
            </w:r>
          </w:p>
          <w:p w14:paraId="2402DC5F" w14:textId="4EDEB4EA" w:rsidR="002423CE" w:rsidRPr="00E731A6" w:rsidRDefault="0066683C">
            <w:pPr>
              <w:pStyle w:val="documentulli"/>
              <w:numPr>
                <w:ilvl w:val="0"/>
                <w:numId w:val="4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Take necessary steps to increase the Allied </w:t>
            </w:r>
            <w:proofErr w:type="gramStart"/>
            <w:r w:rsidR="00E731A6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business</w:t>
            </w:r>
            <w:r w:rsid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 </w:t>
            </w:r>
            <w:r w:rsidR="00E731A6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like</w:t>
            </w:r>
            <w:proofErr w:type="gramEnd"/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 Battery, Tires &amp; accessories.</w:t>
            </w:r>
          </w:p>
        </w:tc>
      </w:tr>
    </w:tbl>
    <w:p w14:paraId="2402DC61" w14:textId="77777777" w:rsidR="002423CE" w:rsidRPr="00E731A6" w:rsidRDefault="002423CE">
      <w:pPr>
        <w:rPr>
          <w:rFonts w:asciiTheme="minorHAnsi" w:hAnsiTheme="minorHAnsi" w:cstheme="minorHAnsi"/>
          <w:vanish/>
          <w:sz w:val="22"/>
          <w:szCs w:val="22"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2423CE" w:rsidRPr="00E731A6" w14:paraId="2402DC73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2402DC62" w14:textId="5F73D310" w:rsidR="002423CE" w:rsidRPr="00E731A6" w:rsidRDefault="006527D1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Theme="minorHAnsi" w:eastAsia="Century Gothic" w:hAnsiTheme="minorHAnsi" w:cstheme="minorHAnsi"/>
                <w:b/>
                <w:bCs/>
              </w:rPr>
            </w:pPr>
            <w:r w:rsidRPr="00E731A6">
              <w:rPr>
                <w:rStyle w:val="spandateswrapper"/>
                <w:rFonts w:asciiTheme="minorHAnsi" w:eastAsia="Century Gothic" w:hAnsiTheme="minorHAnsi" w:cstheme="minorHAnsi"/>
                <w:b/>
                <w:bCs/>
              </w:rPr>
              <w:lastRenderedPageBreak/>
              <w:t>May 1995 to Jan 2001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2402DC63" w14:textId="77777777" w:rsidR="002423CE" w:rsidRPr="00E731A6" w:rsidRDefault="0066683C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Theme="minorHAnsi" w:eastAsia="Century Gothic" w:hAnsiTheme="minorHAnsi" w:cstheme="minorHAnsi"/>
              </w:rPr>
            </w:pPr>
            <w:r w:rsidRPr="00E731A6">
              <w:rPr>
                <w:rStyle w:val="divdocumentjobtitle"/>
                <w:rFonts w:asciiTheme="minorHAnsi" w:eastAsia="Century Gothic" w:hAnsiTheme="minorHAnsi" w:cstheme="minorHAnsi"/>
                <w:b/>
                <w:bCs/>
                <w:sz w:val="22"/>
                <w:szCs w:val="22"/>
              </w:rPr>
              <w:t>Service &amp; Parts Engineer</w:t>
            </w:r>
            <w:r w:rsidRPr="00E731A6">
              <w:rPr>
                <w:rStyle w:val="documentmb5"/>
                <w:rFonts w:asciiTheme="minorHAnsi" w:eastAsia="Century Gothic" w:hAnsiTheme="minorHAnsi" w:cstheme="minorHAnsi"/>
              </w:rPr>
              <w:t xml:space="preserve"> </w:t>
            </w:r>
          </w:p>
          <w:p w14:paraId="2402DC64" w14:textId="22363018" w:rsidR="003F0C7C" w:rsidRPr="00E731A6" w:rsidRDefault="0066683C" w:rsidP="003F0C7C">
            <w:pPr>
              <w:pStyle w:val="documentmb5Paragraph"/>
              <w:spacing w:after="100" w:line="340" w:lineRule="atLeast"/>
              <w:ind w:right="300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M/S Bajaj Tempo Ltd, Pune</w:t>
            </w:r>
            <w:r w:rsidR="00873AE3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.</w:t>
            </w:r>
          </w:p>
          <w:p w14:paraId="2402DC65" w14:textId="77777777" w:rsidR="003F0C7C" w:rsidRPr="00E731A6" w:rsidRDefault="0066683C" w:rsidP="003F0C7C">
            <w:pPr>
              <w:pStyle w:val="documentmb5Paragraph"/>
              <w:spacing w:after="100" w:line="340" w:lineRule="atLeast"/>
              <w:ind w:right="300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 Manufacturers of Tempo range vehicles like Traveller, </w:t>
            </w:r>
            <w:proofErr w:type="spellStart"/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Trax</w:t>
            </w:r>
            <w:proofErr w:type="spellEnd"/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, Pickup vans &amp; three </w:t>
            </w:r>
            <w:r w:rsidR="003F0C7C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   </w:t>
            </w:r>
          </w:p>
          <w:p w14:paraId="2402DC66" w14:textId="77777777" w:rsidR="003F0C7C" w:rsidRPr="00E731A6" w:rsidRDefault="003F0C7C" w:rsidP="003F0C7C">
            <w:pPr>
              <w:pStyle w:val="documentmb5Paragraph"/>
              <w:spacing w:after="100" w:line="340" w:lineRule="atLeast"/>
              <w:ind w:right="300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  Wheeler</w:t>
            </w:r>
            <w:r w:rsidR="0066683C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 vehicles.</w:t>
            </w:r>
          </w:p>
          <w:p w14:paraId="2402DC67" w14:textId="77777777" w:rsidR="002423CE" w:rsidRPr="00E731A6" w:rsidRDefault="0066683C" w:rsidP="003F0C7C">
            <w:pPr>
              <w:pStyle w:val="documentmb5Paragraph"/>
              <w:spacing w:after="100" w:line="340" w:lineRule="atLeast"/>
              <w:ind w:right="300"/>
              <w:rPr>
                <w:rStyle w:val="span"/>
                <w:rFonts w:asciiTheme="minorHAnsi" w:eastAsia="Century Gothic" w:hAnsiTheme="minorHAnsi" w:cstheme="minorHAnsi"/>
                <w:b/>
                <w:sz w:val="22"/>
                <w:szCs w:val="22"/>
                <w:u w:val="single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b/>
                <w:sz w:val="22"/>
                <w:szCs w:val="22"/>
                <w:u w:val="single"/>
              </w:rPr>
              <w:t>Nature of work.</w:t>
            </w:r>
          </w:p>
          <w:p w14:paraId="2402DC68" w14:textId="77777777" w:rsidR="002423CE" w:rsidRPr="00E731A6" w:rsidRDefault="0066683C">
            <w:pPr>
              <w:pStyle w:val="documentulli"/>
              <w:numPr>
                <w:ilvl w:val="0"/>
                <w:numId w:val="5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Attending service</w:t>
            </w:r>
            <w:r w:rsidR="003F0C7C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 &amp; Parts </w:t>
            </w: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complaints </w:t>
            </w:r>
            <w:r w:rsidR="003F0C7C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of Authorized dealers </w:t>
            </w: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in allocated territory.</w:t>
            </w:r>
          </w:p>
          <w:p w14:paraId="2402DC69" w14:textId="77777777" w:rsidR="002423CE" w:rsidRPr="00E731A6" w:rsidRDefault="0066683C">
            <w:pPr>
              <w:pStyle w:val="documentulli"/>
              <w:numPr>
                <w:ilvl w:val="0"/>
                <w:numId w:val="5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Providing service training to technicians in various small scale service </w:t>
            </w:r>
            <w:r w:rsidR="003F0C7C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centres</w:t>
            </w: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.</w:t>
            </w:r>
          </w:p>
          <w:p w14:paraId="2402DC6A" w14:textId="77777777" w:rsidR="002004CC" w:rsidRPr="00E731A6" w:rsidRDefault="003F0C7C">
            <w:pPr>
              <w:pStyle w:val="documentulli"/>
              <w:numPr>
                <w:ilvl w:val="0"/>
                <w:numId w:val="5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Frequently visiting t</w:t>
            </w:r>
            <w:r w:rsidR="002004CC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o all Local workshops for study the Filed complaints.</w:t>
            </w:r>
          </w:p>
          <w:p w14:paraId="2402DC6B" w14:textId="77777777" w:rsidR="003F0C7C" w:rsidRPr="00E731A6" w:rsidRDefault="002004CC">
            <w:pPr>
              <w:pStyle w:val="documentulli"/>
              <w:numPr>
                <w:ilvl w:val="0"/>
                <w:numId w:val="5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Visiting to Local Spare Parts shops for develop the Parts sales of dealers as well as increase the availability of Spare Parts around the region.</w:t>
            </w:r>
            <w:r w:rsidR="003F0C7C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 </w:t>
            </w:r>
          </w:p>
          <w:p w14:paraId="2402DC6C" w14:textId="4587770E" w:rsidR="002423CE" w:rsidRPr="00E731A6" w:rsidRDefault="0066683C">
            <w:pPr>
              <w:pStyle w:val="documentulli"/>
              <w:numPr>
                <w:ilvl w:val="0"/>
                <w:numId w:val="5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Preparing </w:t>
            </w:r>
            <w:r w:rsidR="00145D2E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field complaint reports &amp; send to HQ</w:t>
            </w: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.</w:t>
            </w:r>
          </w:p>
          <w:p w14:paraId="2402DC6D" w14:textId="4E031249" w:rsidR="002423CE" w:rsidRPr="00E731A6" w:rsidRDefault="0066683C">
            <w:pPr>
              <w:pStyle w:val="documentulli"/>
              <w:numPr>
                <w:ilvl w:val="0"/>
                <w:numId w:val="5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Preparing and submitting frequent failure reports to R</w:t>
            </w:r>
            <w:r w:rsidR="00145D2E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&amp;D</w:t>
            </w:r>
          </w:p>
          <w:p w14:paraId="2402DC6E" w14:textId="77777777" w:rsidR="002423CE" w:rsidRPr="00E731A6" w:rsidRDefault="0066683C">
            <w:pPr>
              <w:pStyle w:val="documentulli"/>
              <w:numPr>
                <w:ilvl w:val="0"/>
                <w:numId w:val="5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Forwarding Failure reports of other vendor items such as batteries, tyres to sub-vendors.</w:t>
            </w:r>
          </w:p>
          <w:p w14:paraId="2402DC6F" w14:textId="77777777" w:rsidR="002423CE" w:rsidRPr="00E731A6" w:rsidRDefault="0066683C" w:rsidP="002004CC">
            <w:pPr>
              <w:pStyle w:val="documentulli"/>
              <w:numPr>
                <w:ilvl w:val="0"/>
                <w:numId w:val="5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Appointing authorized </w:t>
            </w:r>
            <w:r w:rsidR="002004CC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2S </w:t>
            </w: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dealers in different areas.</w:t>
            </w:r>
          </w:p>
          <w:p w14:paraId="2402DC70" w14:textId="77777777" w:rsidR="002423CE" w:rsidRPr="00E731A6" w:rsidRDefault="0066683C">
            <w:pPr>
              <w:pStyle w:val="documentulli"/>
              <w:numPr>
                <w:ilvl w:val="0"/>
                <w:numId w:val="5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Conduct frequent meetings with local mechanics &amp; spare parts retailers to increase sales level.</w:t>
            </w:r>
          </w:p>
          <w:p w14:paraId="2402DC71" w14:textId="77777777" w:rsidR="002423CE" w:rsidRPr="00E731A6" w:rsidRDefault="0066683C">
            <w:pPr>
              <w:pStyle w:val="documentulli"/>
              <w:numPr>
                <w:ilvl w:val="0"/>
                <w:numId w:val="5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Monitor dealers spare parts inventory level and </w:t>
            </w:r>
            <w:r w:rsidR="002004CC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advise them</w:t>
            </w: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 to place orders in regular interval.</w:t>
            </w:r>
          </w:p>
          <w:p w14:paraId="2402DC72" w14:textId="2C77C54E" w:rsidR="00145D2E" w:rsidRPr="00E731A6" w:rsidRDefault="0066683C" w:rsidP="006527D1">
            <w:pPr>
              <w:pStyle w:val="documentulli"/>
              <w:numPr>
                <w:ilvl w:val="0"/>
                <w:numId w:val="5"/>
              </w:numPr>
              <w:spacing w:line="340" w:lineRule="atLeast"/>
              <w:ind w:left="300" w:right="300" w:hanging="261"/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Frequently visit to vendors factories and discuss about latest product failures.</w:t>
            </w:r>
          </w:p>
        </w:tc>
      </w:tr>
    </w:tbl>
    <w:p w14:paraId="2402DC74" w14:textId="77777777" w:rsidR="002423CE" w:rsidRPr="00E731A6" w:rsidRDefault="002423CE">
      <w:pPr>
        <w:rPr>
          <w:rFonts w:asciiTheme="minorHAnsi" w:hAnsiTheme="minorHAnsi" w:cstheme="minorHAnsi"/>
          <w:vanish/>
          <w:sz w:val="22"/>
          <w:szCs w:val="22"/>
        </w:rPr>
      </w:pPr>
    </w:p>
    <w:p w14:paraId="2402DC75" w14:textId="77777777" w:rsidR="002423CE" w:rsidRPr="00E731A6" w:rsidRDefault="002423CE">
      <w:pPr>
        <w:spacing w:line="400" w:lineRule="exact"/>
        <w:rPr>
          <w:rFonts w:asciiTheme="minorHAnsi" w:hAnsiTheme="minorHAnsi" w:cstheme="minorHAnsi"/>
          <w:sz w:val="22"/>
          <w:szCs w:val="22"/>
        </w:rPr>
      </w:pPr>
    </w:p>
    <w:tbl>
      <w:tblPr>
        <w:tblStyle w:val="documentheading"/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2423CE" w:rsidRPr="00E731A6" w14:paraId="2402DC78" w14:textId="77777777">
        <w:trPr>
          <w:tblCellSpacing w:w="0" w:type="dxa"/>
        </w:trPr>
        <w:tc>
          <w:tcPr>
            <w:tcW w:w="600" w:type="dxa"/>
            <w:shd w:val="clear" w:color="auto" w:fill="252932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402DC76" w14:textId="77777777" w:rsidR="002423CE" w:rsidRPr="00E731A6" w:rsidRDefault="0066683C">
            <w:pPr>
              <w:pStyle w:val="documentsectionheadingIcon"/>
              <w:spacing w:line="320" w:lineRule="atLeast"/>
              <w:rPr>
                <w:rStyle w:val="documenticonCell"/>
                <w:rFonts w:asciiTheme="minorHAnsi" w:eastAsia="Century Gothic" w:hAnsiTheme="minorHAnsi" w:cstheme="minorHAnsi"/>
                <w:b/>
                <w:bCs/>
                <w:sz w:val="22"/>
                <w:szCs w:val="22"/>
              </w:rPr>
            </w:pPr>
            <w:r w:rsidRPr="00E731A6">
              <w:rPr>
                <w:rStyle w:val="documenticonCell"/>
                <w:rFonts w:asciiTheme="minorHAnsi" w:eastAsia="Century Gothic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2402DCA1" wp14:editId="2402DCA2">
                  <wp:extent cx="380250" cy="379688"/>
                  <wp:effectExtent l="0" t="0" r="0" b="0"/>
                  <wp:docPr id="100022" name="Picture 1000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2200604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50" cy="379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402DC77" w14:textId="77777777" w:rsidR="002423CE" w:rsidRPr="00E731A6" w:rsidRDefault="0066683C">
            <w:pPr>
              <w:pStyle w:val="documentsectionsectiontitle"/>
              <w:spacing w:before="80" w:line="420" w:lineRule="atLeast"/>
              <w:ind w:left="160"/>
              <w:rPr>
                <w:rStyle w:val="documenttitleCell"/>
                <w:rFonts w:asciiTheme="minorHAnsi" w:eastAsia="Century Gothic" w:hAnsiTheme="minorHAnsi" w:cstheme="minorHAnsi"/>
                <w:b/>
                <w:bCs/>
                <w:color w:val="252932"/>
                <w:sz w:val="22"/>
                <w:szCs w:val="22"/>
              </w:rPr>
            </w:pPr>
            <w:r w:rsidRPr="00E731A6">
              <w:rPr>
                <w:rStyle w:val="documenttitleCell"/>
                <w:rFonts w:asciiTheme="minorHAnsi" w:eastAsia="Century Gothic" w:hAnsiTheme="minorHAnsi" w:cstheme="minorHAnsi"/>
                <w:b/>
                <w:bCs/>
                <w:color w:val="252932"/>
                <w:sz w:val="22"/>
                <w:szCs w:val="22"/>
              </w:rPr>
              <w:t>Education</w:t>
            </w:r>
          </w:p>
        </w:tc>
      </w:tr>
    </w:tbl>
    <w:p w14:paraId="2402DC79" w14:textId="77777777" w:rsidR="002423CE" w:rsidRPr="00E731A6" w:rsidRDefault="002423CE">
      <w:pPr>
        <w:rPr>
          <w:rFonts w:asciiTheme="minorHAnsi" w:hAnsiTheme="minorHAnsi" w:cstheme="minorHAnsi"/>
          <w:vanish/>
          <w:sz w:val="22"/>
          <w:szCs w:val="22"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2423CE" w:rsidRPr="00E731A6" w14:paraId="2402DC7D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2402DC7A" w14:textId="77777777" w:rsidR="002423CE" w:rsidRPr="00E731A6" w:rsidRDefault="0066683C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Theme="minorHAnsi" w:eastAsia="Century Gothic" w:hAnsiTheme="minorHAnsi" w:cstheme="minorHAnsi"/>
              </w:rPr>
            </w:pPr>
            <w:r w:rsidRPr="00E731A6">
              <w:rPr>
                <w:rStyle w:val="txtBold"/>
                <w:rFonts w:asciiTheme="minorHAnsi" w:eastAsia="Century Gothic" w:hAnsiTheme="minorHAnsi" w:cstheme="minorHAnsi"/>
              </w:rPr>
              <w:t>1993-05</w:t>
            </w:r>
            <w:r w:rsidRPr="00E731A6">
              <w:rPr>
                <w:rStyle w:val="spandateswrapper"/>
                <w:rFonts w:asciiTheme="minorHAnsi" w:eastAsia="Century Gothic" w:hAnsiTheme="minorHAnsi" w:cstheme="minorHAnsi"/>
              </w:rPr>
              <w:t xml:space="preserve"> </w:t>
            </w:r>
            <w:r w:rsidRPr="00E731A6">
              <w:rPr>
                <w:rStyle w:val="txtBold"/>
                <w:rFonts w:asciiTheme="minorHAnsi" w:eastAsia="Century Gothic" w:hAnsiTheme="minorHAnsi" w:cstheme="minorHAnsi"/>
              </w:rPr>
              <w:t>- 1995-04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2402DC7B" w14:textId="77777777" w:rsidR="002423CE" w:rsidRPr="00E731A6" w:rsidRDefault="0066683C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Theme="minorHAnsi" w:eastAsia="Century Gothic" w:hAnsiTheme="minorHAnsi" w:cstheme="minorHAnsi"/>
              </w:rPr>
            </w:pPr>
            <w:r w:rsidRPr="00E731A6">
              <w:rPr>
                <w:rStyle w:val="spandegree"/>
                <w:rFonts w:asciiTheme="minorHAnsi" w:eastAsia="Century Gothic" w:hAnsiTheme="minorHAnsi" w:cstheme="minorHAnsi"/>
                <w:sz w:val="22"/>
                <w:szCs w:val="22"/>
              </w:rPr>
              <w:t xml:space="preserve">Post Diploma: </w:t>
            </w:r>
            <w:r w:rsidRPr="00E731A6">
              <w:rPr>
                <w:rStyle w:val="spanprogramline"/>
                <w:rFonts w:asciiTheme="minorHAnsi" w:eastAsia="Century Gothic" w:hAnsiTheme="minorHAnsi" w:cstheme="minorHAnsi"/>
                <w:sz w:val="22"/>
                <w:szCs w:val="22"/>
              </w:rPr>
              <w:t>Automobile Engineering</w:t>
            </w:r>
            <w:r w:rsidRPr="00E731A6">
              <w:rPr>
                <w:rStyle w:val="singlecolumnspanpaddedlinenth-child1"/>
                <w:rFonts w:asciiTheme="minorHAnsi" w:eastAsia="Century Gothic" w:hAnsiTheme="minorHAnsi" w:cstheme="minorHAnsi"/>
              </w:rPr>
              <w:t xml:space="preserve"> </w:t>
            </w:r>
          </w:p>
          <w:p w14:paraId="2402DC7C" w14:textId="00F28FBF" w:rsidR="002423CE" w:rsidRPr="00E731A6" w:rsidRDefault="0066683C">
            <w:pPr>
              <w:pStyle w:val="spanpaddedline"/>
              <w:spacing w:line="340" w:lineRule="atLeast"/>
              <w:ind w:right="300"/>
              <w:rPr>
                <w:rStyle w:val="documenttwocolparasinglecolum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Tamilnadu Polytechnic College </w:t>
            </w:r>
            <w:r w:rsidR="00DC31B7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–</w:t>
            </w: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 Madurai</w:t>
            </w:r>
            <w:r w:rsidR="00DC31B7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, </w:t>
            </w:r>
            <w:r w:rsidR="00E731A6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Tamil</w:t>
            </w:r>
            <w:r w:rsid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nadu</w:t>
            </w:r>
          </w:p>
        </w:tc>
      </w:tr>
    </w:tbl>
    <w:p w14:paraId="2402DC7E" w14:textId="77777777" w:rsidR="002423CE" w:rsidRPr="00E731A6" w:rsidRDefault="002423CE">
      <w:pPr>
        <w:rPr>
          <w:rFonts w:asciiTheme="minorHAnsi" w:hAnsiTheme="minorHAnsi" w:cstheme="minorHAnsi"/>
          <w:vanish/>
          <w:sz w:val="22"/>
          <w:szCs w:val="22"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2423CE" w:rsidRPr="00E731A6" w14:paraId="2402DC82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2402DC7F" w14:textId="77777777" w:rsidR="002423CE" w:rsidRPr="00E731A6" w:rsidRDefault="0066683C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Theme="minorHAnsi" w:eastAsia="Century Gothic" w:hAnsiTheme="minorHAnsi" w:cstheme="minorHAnsi"/>
              </w:rPr>
            </w:pPr>
            <w:r w:rsidRPr="00E731A6">
              <w:rPr>
                <w:rStyle w:val="txtBold"/>
                <w:rFonts w:asciiTheme="minorHAnsi" w:eastAsia="Century Gothic" w:hAnsiTheme="minorHAnsi" w:cstheme="minorHAnsi"/>
              </w:rPr>
              <w:t>1990-06</w:t>
            </w:r>
            <w:r w:rsidRPr="00E731A6">
              <w:rPr>
                <w:rStyle w:val="spandateswrapper"/>
                <w:rFonts w:asciiTheme="minorHAnsi" w:eastAsia="Century Gothic" w:hAnsiTheme="minorHAnsi" w:cstheme="minorHAnsi"/>
              </w:rPr>
              <w:t xml:space="preserve"> </w:t>
            </w:r>
            <w:r w:rsidRPr="00E731A6">
              <w:rPr>
                <w:rStyle w:val="txtBold"/>
                <w:rFonts w:asciiTheme="minorHAnsi" w:eastAsia="Century Gothic" w:hAnsiTheme="minorHAnsi" w:cstheme="minorHAnsi"/>
              </w:rPr>
              <w:t>- 1993-04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2402DC80" w14:textId="77777777" w:rsidR="002423CE" w:rsidRPr="00E731A6" w:rsidRDefault="0066683C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Theme="minorHAnsi" w:eastAsia="Century Gothic" w:hAnsiTheme="minorHAnsi" w:cstheme="minorHAnsi"/>
              </w:rPr>
            </w:pPr>
            <w:r w:rsidRPr="00E731A6">
              <w:rPr>
                <w:rStyle w:val="spandegree"/>
                <w:rFonts w:asciiTheme="minorHAnsi" w:eastAsia="Century Gothic" w:hAnsiTheme="minorHAnsi" w:cstheme="minorHAnsi"/>
                <w:sz w:val="22"/>
                <w:szCs w:val="22"/>
              </w:rPr>
              <w:t xml:space="preserve">Diploma: </w:t>
            </w:r>
            <w:r w:rsidRPr="00E731A6">
              <w:rPr>
                <w:rStyle w:val="spanprogramline"/>
                <w:rFonts w:asciiTheme="minorHAnsi" w:eastAsia="Century Gothic" w:hAnsiTheme="minorHAnsi" w:cstheme="minorHAnsi"/>
                <w:sz w:val="22"/>
                <w:szCs w:val="22"/>
              </w:rPr>
              <w:t>Mechanical Engineering</w:t>
            </w:r>
            <w:r w:rsidRPr="00E731A6">
              <w:rPr>
                <w:rStyle w:val="singlecolumnspanpaddedlinenth-child1"/>
                <w:rFonts w:asciiTheme="minorHAnsi" w:eastAsia="Century Gothic" w:hAnsiTheme="minorHAnsi" w:cstheme="minorHAnsi"/>
              </w:rPr>
              <w:t xml:space="preserve"> </w:t>
            </w:r>
          </w:p>
          <w:p w14:paraId="2402DC81" w14:textId="5E8FCBB2" w:rsidR="002423CE" w:rsidRPr="00E731A6" w:rsidRDefault="0066683C">
            <w:pPr>
              <w:pStyle w:val="spanpaddedline"/>
              <w:spacing w:line="340" w:lineRule="atLeast"/>
              <w:ind w:right="300"/>
              <w:rPr>
                <w:rStyle w:val="documenttwocolparasinglecolumn"/>
                <w:rFonts w:asciiTheme="minorHAnsi" w:eastAsia="Century Gothic" w:hAnsiTheme="minorHAnsi" w:cstheme="minorHAnsi"/>
                <w:sz w:val="22"/>
                <w:szCs w:val="22"/>
              </w:rPr>
            </w:pP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VSVN Polytechnic </w:t>
            </w:r>
            <w:r w:rsidR="00DC31B7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–</w:t>
            </w:r>
            <w:r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 Virudhunagar</w:t>
            </w:r>
            <w:r w:rsidR="00DC31B7" w:rsidRP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, Tamil</w:t>
            </w:r>
            <w:r w:rsidR="00E731A6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nadu</w:t>
            </w:r>
          </w:p>
        </w:tc>
      </w:tr>
    </w:tbl>
    <w:p w14:paraId="2402DC83" w14:textId="77777777" w:rsidR="002423CE" w:rsidRPr="00E731A6" w:rsidRDefault="002423CE">
      <w:pPr>
        <w:rPr>
          <w:rFonts w:asciiTheme="minorHAnsi" w:hAnsiTheme="minorHAnsi" w:cstheme="minorHAnsi"/>
          <w:vanish/>
          <w:sz w:val="22"/>
          <w:szCs w:val="22"/>
        </w:rPr>
      </w:pPr>
    </w:p>
    <w:p w14:paraId="2402DC84" w14:textId="77777777" w:rsidR="002423CE" w:rsidRPr="00E731A6" w:rsidRDefault="002423CE">
      <w:pPr>
        <w:spacing w:line="400" w:lineRule="exact"/>
        <w:rPr>
          <w:rFonts w:asciiTheme="minorHAnsi" w:hAnsiTheme="minorHAnsi" w:cstheme="minorHAnsi"/>
          <w:sz w:val="22"/>
          <w:szCs w:val="22"/>
        </w:rPr>
      </w:pPr>
    </w:p>
    <w:tbl>
      <w:tblPr>
        <w:tblStyle w:val="documentheading"/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2423CE" w:rsidRPr="00E731A6" w14:paraId="2402DC87" w14:textId="77777777">
        <w:trPr>
          <w:tblCellSpacing w:w="0" w:type="dxa"/>
        </w:trPr>
        <w:tc>
          <w:tcPr>
            <w:tcW w:w="600" w:type="dxa"/>
            <w:shd w:val="clear" w:color="auto" w:fill="252932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402DC85" w14:textId="77777777" w:rsidR="002423CE" w:rsidRPr="00E731A6" w:rsidRDefault="0066683C">
            <w:pPr>
              <w:pStyle w:val="documentsectionheadingIcon"/>
              <w:spacing w:line="320" w:lineRule="atLeast"/>
              <w:rPr>
                <w:rStyle w:val="documenticonCell"/>
                <w:rFonts w:asciiTheme="minorHAnsi" w:eastAsia="Century Gothic" w:hAnsiTheme="minorHAnsi" w:cstheme="minorHAnsi"/>
                <w:b/>
                <w:bCs/>
                <w:sz w:val="22"/>
                <w:szCs w:val="22"/>
              </w:rPr>
            </w:pPr>
            <w:r w:rsidRPr="00E731A6">
              <w:rPr>
                <w:rStyle w:val="documenticonCell"/>
                <w:rFonts w:asciiTheme="minorHAnsi" w:eastAsia="Century Gothic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2402DCA3" wp14:editId="2402DCA4">
                  <wp:extent cx="380250" cy="379688"/>
                  <wp:effectExtent l="0" t="0" r="0" b="0"/>
                  <wp:docPr id="100023" name="Picture 1000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8274756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50" cy="379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402DC86" w14:textId="77777777" w:rsidR="002423CE" w:rsidRPr="00E731A6" w:rsidRDefault="0066683C">
            <w:pPr>
              <w:pStyle w:val="documentsectionsectiontitle"/>
              <w:spacing w:before="80" w:line="420" w:lineRule="atLeast"/>
              <w:ind w:left="160"/>
              <w:rPr>
                <w:rStyle w:val="documenttitleCell"/>
                <w:rFonts w:asciiTheme="minorHAnsi" w:eastAsia="Century Gothic" w:hAnsiTheme="minorHAnsi" w:cstheme="minorHAnsi"/>
                <w:b/>
                <w:bCs/>
                <w:color w:val="252932"/>
                <w:sz w:val="22"/>
                <w:szCs w:val="22"/>
              </w:rPr>
            </w:pPr>
            <w:r w:rsidRPr="00E731A6">
              <w:rPr>
                <w:rStyle w:val="documenttitleCell"/>
                <w:rFonts w:asciiTheme="minorHAnsi" w:eastAsia="Century Gothic" w:hAnsiTheme="minorHAnsi" w:cstheme="minorHAnsi"/>
                <w:b/>
                <w:bCs/>
                <w:color w:val="252932"/>
                <w:sz w:val="22"/>
                <w:szCs w:val="22"/>
              </w:rPr>
              <w:t>Languages</w:t>
            </w:r>
          </w:p>
        </w:tc>
      </w:tr>
    </w:tbl>
    <w:p w14:paraId="2402DC89" w14:textId="3051245B" w:rsidR="002423CE" w:rsidRPr="00E731A6" w:rsidRDefault="00E731A6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Theme="minorHAnsi" w:eastAsia="Century Gothic" w:hAnsiTheme="minorHAnsi" w:cstheme="minorHAnsi"/>
          <w:sz w:val="22"/>
          <w:szCs w:val="22"/>
        </w:rPr>
      </w:pPr>
      <w:r w:rsidRPr="00E731A6">
        <w:rPr>
          <w:rStyle w:val="documentratingfieldp"/>
          <w:rFonts w:asciiTheme="minorHAnsi" w:eastAsia="Century Gothic" w:hAnsiTheme="minorHAnsi" w:cstheme="minorHAnsi"/>
          <w:sz w:val="22"/>
          <w:szCs w:val="22"/>
        </w:rPr>
        <w:t>English</w:t>
      </w:r>
      <w:r w:rsidRPr="00E731A6">
        <w:rPr>
          <w:rFonts w:asciiTheme="minorHAnsi" w:eastAsia="Century Gothic" w:hAnsiTheme="minorHAnsi" w:cstheme="minorHAnsi"/>
          <w:sz w:val="22"/>
          <w:szCs w:val="22"/>
        </w:rPr>
        <w:t>,</w:t>
      </w:r>
      <w:r w:rsidR="006527D1" w:rsidRPr="00E731A6">
        <w:rPr>
          <w:rFonts w:asciiTheme="minorHAnsi" w:eastAsia="Century Gothic" w:hAnsiTheme="minorHAnsi" w:cstheme="minorHAnsi"/>
          <w:sz w:val="22"/>
          <w:szCs w:val="22"/>
        </w:rPr>
        <w:t xml:space="preserve"> </w:t>
      </w:r>
      <w:r w:rsidR="0066683C" w:rsidRPr="00E731A6">
        <w:rPr>
          <w:rStyle w:val="documentratingfieldp"/>
          <w:rFonts w:asciiTheme="minorHAnsi" w:eastAsia="Century Gothic" w:hAnsiTheme="minorHAnsi" w:cstheme="minorHAnsi"/>
          <w:sz w:val="22"/>
          <w:szCs w:val="22"/>
        </w:rPr>
        <w:t>Tamil</w:t>
      </w:r>
      <w:r w:rsidRPr="00E731A6">
        <w:rPr>
          <w:rStyle w:val="documentratingfieldp"/>
          <w:rFonts w:asciiTheme="minorHAnsi" w:eastAsia="Century Gothic" w:hAnsiTheme="minorHAnsi" w:cstheme="minorHAnsi"/>
          <w:sz w:val="22"/>
          <w:szCs w:val="22"/>
        </w:rPr>
        <w:t xml:space="preserve"> - Read &amp; write</w:t>
      </w:r>
      <w:r w:rsidR="0066683C" w:rsidRPr="00E731A6">
        <w:rPr>
          <w:rFonts w:asciiTheme="minorHAnsi" w:eastAsia="Century Gothic" w:hAnsiTheme="minorHAnsi" w:cstheme="minorHAnsi"/>
          <w:sz w:val="22"/>
          <w:szCs w:val="22"/>
        </w:rPr>
        <w:t xml:space="preserve"> </w:t>
      </w:r>
      <w:r w:rsidR="0066683C" w:rsidRPr="00E731A6">
        <w:rPr>
          <w:rStyle w:val="documentrating-wrapper"/>
          <w:rFonts w:asciiTheme="minorHAnsi" w:eastAsia="Century Gothic" w:hAnsiTheme="minorHAnsi" w:cstheme="minorHAnsi"/>
          <w:sz w:val="22"/>
          <w:szCs w:val="22"/>
        </w:rPr>
        <w:tab/>
        <w:t xml:space="preserve">  </w:t>
      </w:r>
    </w:p>
    <w:p w14:paraId="2402DC8C" w14:textId="1ABCC5E2" w:rsidR="002423CE" w:rsidRPr="00E731A6" w:rsidRDefault="0066683C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Theme="minorHAnsi" w:eastAsia="Century Gothic" w:hAnsiTheme="minorHAnsi" w:cstheme="minorHAnsi"/>
          <w:sz w:val="22"/>
          <w:szCs w:val="22"/>
        </w:rPr>
      </w:pPr>
      <w:r w:rsidRPr="00E731A6">
        <w:rPr>
          <w:rStyle w:val="documentratingfieldp"/>
          <w:rFonts w:asciiTheme="minorHAnsi" w:eastAsia="Century Gothic" w:hAnsiTheme="minorHAnsi" w:cstheme="minorHAnsi"/>
          <w:sz w:val="22"/>
          <w:szCs w:val="22"/>
        </w:rPr>
        <w:t>Hindi</w:t>
      </w:r>
      <w:r w:rsidR="00E731A6" w:rsidRPr="00E731A6">
        <w:rPr>
          <w:rFonts w:asciiTheme="minorHAnsi" w:eastAsia="Century Gothic" w:hAnsiTheme="minorHAnsi" w:cstheme="minorHAnsi"/>
          <w:sz w:val="22"/>
          <w:szCs w:val="22"/>
        </w:rPr>
        <w:t xml:space="preserve">, </w:t>
      </w:r>
      <w:r w:rsidRPr="00E731A6">
        <w:rPr>
          <w:rStyle w:val="documentratingfieldp"/>
          <w:rFonts w:asciiTheme="minorHAnsi" w:eastAsia="Century Gothic" w:hAnsiTheme="minorHAnsi" w:cstheme="minorHAnsi"/>
          <w:sz w:val="22"/>
          <w:szCs w:val="22"/>
        </w:rPr>
        <w:t>Malayalam</w:t>
      </w:r>
      <w:r w:rsidR="00E731A6" w:rsidRPr="00E731A6">
        <w:rPr>
          <w:rFonts w:asciiTheme="minorHAnsi" w:eastAsia="Century Gothic" w:hAnsiTheme="minorHAnsi" w:cstheme="minorHAnsi"/>
          <w:sz w:val="22"/>
          <w:szCs w:val="22"/>
        </w:rPr>
        <w:t xml:space="preserve">, </w:t>
      </w:r>
      <w:r w:rsidRPr="00E731A6">
        <w:rPr>
          <w:rStyle w:val="documentratingfieldp"/>
          <w:rFonts w:asciiTheme="minorHAnsi" w:eastAsia="Century Gothic" w:hAnsiTheme="minorHAnsi" w:cstheme="minorHAnsi"/>
          <w:sz w:val="22"/>
          <w:szCs w:val="22"/>
        </w:rPr>
        <w:t>Telugu</w:t>
      </w:r>
      <w:r w:rsidR="00E731A6" w:rsidRPr="00E731A6">
        <w:rPr>
          <w:rStyle w:val="documentratingfieldp"/>
          <w:rFonts w:asciiTheme="minorHAnsi" w:eastAsia="Century Gothic" w:hAnsiTheme="minorHAnsi" w:cstheme="minorHAnsi"/>
          <w:sz w:val="22"/>
          <w:szCs w:val="22"/>
        </w:rPr>
        <w:t xml:space="preserve"> (Medium level speaking)</w:t>
      </w:r>
      <w:r w:rsidRPr="00E731A6">
        <w:rPr>
          <w:rFonts w:asciiTheme="minorHAnsi" w:eastAsia="Century Gothic" w:hAnsiTheme="minorHAnsi" w:cstheme="minorHAnsi"/>
          <w:sz w:val="22"/>
          <w:szCs w:val="22"/>
        </w:rPr>
        <w:t xml:space="preserve"> </w:t>
      </w:r>
      <w:r w:rsidRPr="00E731A6">
        <w:rPr>
          <w:rStyle w:val="documentrating-wrapper"/>
          <w:rFonts w:asciiTheme="minorHAnsi" w:eastAsia="Century Gothic" w:hAnsiTheme="minorHAnsi" w:cstheme="minorHAnsi"/>
          <w:sz w:val="22"/>
          <w:szCs w:val="22"/>
        </w:rPr>
        <w:tab/>
        <w:t xml:space="preserve">  </w:t>
      </w:r>
    </w:p>
    <w:p w14:paraId="2402DC8D" w14:textId="77777777" w:rsidR="002423CE" w:rsidRPr="00E731A6" w:rsidRDefault="002423CE">
      <w:pPr>
        <w:spacing w:line="400" w:lineRule="exact"/>
        <w:rPr>
          <w:rFonts w:asciiTheme="minorHAnsi" w:hAnsiTheme="minorHAnsi" w:cstheme="minorHAnsi"/>
          <w:sz w:val="22"/>
          <w:szCs w:val="22"/>
        </w:rPr>
      </w:pPr>
    </w:p>
    <w:tbl>
      <w:tblPr>
        <w:tblStyle w:val="documentheading"/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2423CE" w:rsidRPr="00E731A6" w14:paraId="2402DC90" w14:textId="77777777">
        <w:trPr>
          <w:tblCellSpacing w:w="0" w:type="dxa"/>
        </w:trPr>
        <w:tc>
          <w:tcPr>
            <w:tcW w:w="600" w:type="dxa"/>
            <w:shd w:val="clear" w:color="auto" w:fill="252932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402DC8E" w14:textId="77777777" w:rsidR="002423CE" w:rsidRPr="00E731A6" w:rsidRDefault="0066683C">
            <w:pPr>
              <w:pStyle w:val="documentsectionheadingIcon"/>
              <w:spacing w:line="320" w:lineRule="atLeast"/>
              <w:rPr>
                <w:rStyle w:val="documenticonCell"/>
                <w:rFonts w:asciiTheme="minorHAnsi" w:eastAsia="Century Gothic" w:hAnsiTheme="minorHAnsi" w:cstheme="minorHAnsi"/>
                <w:b/>
                <w:bCs/>
                <w:sz w:val="22"/>
                <w:szCs w:val="22"/>
              </w:rPr>
            </w:pPr>
            <w:r w:rsidRPr="00E731A6">
              <w:rPr>
                <w:rStyle w:val="documenticonCell"/>
                <w:rFonts w:asciiTheme="minorHAnsi" w:eastAsia="Century Gothic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2402DCA5" wp14:editId="2402DCA6">
                  <wp:extent cx="380250" cy="379688"/>
                  <wp:effectExtent l="0" t="0" r="0" b="0"/>
                  <wp:docPr id="100029" name="Picture 1000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1013206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50" cy="379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402DC8F" w14:textId="77777777" w:rsidR="002423CE" w:rsidRPr="00E731A6" w:rsidRDefault="0066683C">
            <w:pPr>
              <w:pStyle w:val="documentsectionsectiontitle"/>
              <w:spacing w:before="80" w:line="420" w:lineRule="atLeast"/>
              <w:ind w:left="160"/>
              <w:rPr>
                <w:rStyle w:val="documenttitleCell"/>
                <w:rFonts w:asciiTheme="minorHAnsi" w:eastAsia="Century Gothic" w:hAnsiTheme="minorHAnsi" w:cstheme="minorHAnsi"/>
                <w:b/>
                <w:bCs/>
                <w:color w:val="252932"/>
                <w:sz w:val="22"/>
                <w:szCs w:val="22"/>
              </w:rPr>
            </w:pPr>
            <w:r w:rsidRPr="00E731A6">
              <w:rPr>
                <w:rStyle w:val="documenttitleCell"/>
                <w:rFonts w:asciiTheme="minorHAnsi" w:eastAsia="Century Gothic" w:hAnsiTheme="minorHAnsi" w:cstheme="minorHAnsi"/>
                <w:b/>
                <w:bCs/>
                <w:color w:val="252932"/>
                <w:sz w:val="22"/>
                <w:szCs w:val="22"/>
              </w:rPr>
              <w:t>Interests</w:t>
            </w:r>
          </w:p>
        </w:tc>
      </w:tr>
    </w:tbl>
    <w:p w14:paraId="2402DC93" w14:textId="60FB7BF3" w:rsidR="002423CE" w:rsidRPr="00E731A6" w:rsidRDefault="004B2B1E">
      <w:pPr>
        <w:pStyle w:val="p"/>
        <w:spacing w:before="200" w:line="320" w:lineRule="atLeast"/>
        <w:ind w:left="2560"/>
        <w:rPr>
          <w:rFonts w:asciiTheme="minorHAnsi" w:eastAsia="Century Gothic" w:hAnsiTheme="minorHAnsi" w:cstheme="minorHAnsi"/>
          <w:sz w:val="22"/>
          <w:szCs w:val="22"/>
        </w:rPr>
      </w:pPr>
      <w:r w:rsidRPr="00E731A6">
        <w:rPr>
          <w:rFonts w:asciiTheme="minorHAnsi" w:eastAsia="Century Gothic" w:hAnsiTheme="minorHAnsi" w:cstheme="minorHAnsi"/>
          <w:sz w:val="22"/>
          <w:szCs w:val="22"/>
        </w:rPr>
        <w:t xml:space="preserve">Extensive </w:t>
      </w:r>
      <w:r w:rsidR="0066683C" w:rsidRPr="00E731A6">
        <w:rPr>
          <w:rFonts w:asciiTheme="minorHAnsi" w:eastAsia="Century Gothic" w:hAnsiTheme="minorHAnsi" w:cstheme="minorHAnsi"/>
          <w:sz w:val="22"/>
          <w:szCs w:val="22"/>
        </w:rPr>
        <w:t>Travel</w:t>
      </w:r>
      <w:r w:rsidR="00E731A6" w:rsidRPr="00E731A6">
        <w:rPr>
          <w:rFonts w:asciiTheme="minorHAnsi" w:eastAsia="Century Gothic" w:hAnsiTheme="minorHAnsi" w:cstheme="minorHAnsi"/>
          <w:sz w:val="22"/>
          <w:szCs w:val="22"/>
        </w:rPr>
        <w:t xml:space="preserve">, </w:t>
      </w:r>
      <w:r w:rsidR="00975072">
        <w:rPr>
          <w:rFonts w:asciiTheme="minorHAnsi" w:eastAsia="Century Gothic" w:hAnsiTheme="minorHAnsi" w:cstheme="minorHAnsi"/>
          <w:sz w:val="22"/>
          <w:szCs w:val="22"/>
        </w:rPr>
        <w:t>w</w:t>
      </w:r>
      <w:r w:rsidR="00E731A6" w:rsidRPr="00E731A6">
        <w:rPr>
          <w:rFonts w:asciiTheme="minorHAnsi" w:eastAsia="Century Gothic" w:hAnsiTheme="minorHAnsi" w:cstheme="minorHAnsi"/>
          <w:sz w:val="22"/>
          <w:szCs w:val="22"/>
        </w:rPr>
        <w:t xml:space="preserve">atching movies, </w:t>
      </w:r>
      <w:r w:rsidR="0066683C" w:rsidRPr="00E731A6">
        <w:rPr>
          <w:rFonts w:asciiTheme="minorHAnsi" w:eastAsia="Century Gothic" w:hAnsiTheme="minorHAnsi" w:cstheme="minorHAnsi"/>
          <w:sz w:val="22"/>
          <w:szCs w:val="22"/>
        </w:rPr>
        <w:t>Interacting with new people</w:t>
      </w:r>
    </w:p>
    <w:p w14:paraId="2402DC94" w14:textId="77777777" w:rsidR="002423CE" w:rsidRPr="00E731A6" w:rsidRDefault="0066683C">
      <w:pPr>
        <w:pStyle w:val="p"/>
        <w:spacing w:before="200" w:line="320" w:lineRule="atLeast"/>
        <w:ind w:left="2560"/>
        <w:rPr>
          <w:rFonts w:asciiTheme="minorHAnsi" w:eastAsia="Century Gothic" w:hAnsiTheme="minorHAnsi" w:cstheme="minorHAnsi"/>
          <w:sz w:val="22"/>
          <w:szCs w:val="22"/>
        </w:rPr>
      </w:pPr>
      <w:r w:rsidRPr="00E731A6">
        <w:rPr>
          <w:rFonts w:asciiTheme="minorHAnsi" w:eastAsia="Century Gothic" w:hAnsiTheme="minorHAnsi" w:cstheme="minorHAnsi"/>
          <w:sz w:val="22"/>
          <w:szCs w:val="22"/>
        </w:rPr>
        <w:t>Network building</w:t>
      </w:r>
    </w:p>
    <w:sectPr w:rsidR="002423CE" w:rsidRPr="00E731A6">
      <w:headerReference w:type="default" r:id="rId17"/>
      <w:footerReference w:type="default" r:id="rId18"/>
      <w:pgSz w:w="12240" w:h="15840"/>
      <w:pgMar w:top="480" w:right="480" w:bottom="480" w:left="4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02DCA9" w14:textId="77777777" w:rsidR="007177C8" w:rsidRDefault="007177C8">
      <w:pPr>
        <w:spacing w:line="240" w:lineRule="auto"/>
      </w:pPr>
      <w:r>
        <w:separator/>
      </w:r>
    </w:p>
  </w:endnote>
  <w:endnote w:type="continuationSeparator" w:id="0">
    <w:p w14:paraId="2402DCAA" w14:textId="77777777" w:rsidR="007177C8" w:rsidRDefault="007177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089867AE-94DE-4880-B426-48910FD84BC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416DF07C-7DF8-485A-8328-5F170D27AE4D}"/>
    <w:embedBold r:id="rId3" w:fontKey="{3427586E-5F50-4B30-91A8-959FDABC9BAF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4" w:fontKey="{AD332927-8F8E-4145-92E6-C71D35E4B425}"/>
    <w:embedBold r:id="rId5" w:fontKey="{702367D1-B95F-4635-A95D-9D4391B624C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F4905F4-BF2C-4EB7-A14D-E4529C1D23B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2DCAC" w14:textId="77777777" w:rsidR="0066683C" w:rsidRDefault="0066683C">
    <w:pPr>
      <w:spacing w:line="20" w:lineRule="auto"/>
    </w:pPr>
    <w:r>
      <w:rPr>
        <w:color w:val="FFFFFF"/>
        <w:sz w:val="2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02DCA7" w14:textId="77777777" w:rsidR="007177C8" w:rsidRDefault="007177C8">
      <w:pPr>
        <w:spacing w:line="240" w:lineRule="auto"/>
      </w:pPr>
      <w:r>
        <w:separator/>
      </w:r>
    </w:p>
  </w:footnote>
  <w:footnote w:type="continuationSeparator" w:id="0">
    <w:p w14:paraId="2402DCA8" w14:textId="77777777" w:rsidR="007177C8" w:rsidRDefault="007177C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2DCAB" w14:textId="77777777" w:rsidR="0066683C" w:rsidRDefault="0066683C">
    <w:pPr>
      <w:spacing w:line="20" w:lineRule="auto"/>
    </w:pPr>
    <w:r>
      <w:rPr>
        <w:color w:val="FFFFFF"/>
        <w:sz w:val="2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4D18DEF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7448690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3326D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CEE52B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E7E36C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448087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DBA310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2FCAEF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1E289E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009223D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5D0442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D4052F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4C6287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EBEF97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A04430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5789FD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4A8948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91EE11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3504268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A1C278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8580AC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376C60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5D030C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5BE32E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FE8882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3C0D5F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C54DA5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DEDE7FD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C78D28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8582DE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96A99D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E9482B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14E4D3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B44063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8AECAF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D22B4B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904AD58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B7A0DE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7EA34E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13C1CC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F06668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186A4B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87A441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07AD06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4787DF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E44691D"/>
    <w:multiLevelType w:val="hybridMultilevel"/>
    <w:tmpl w:val="98DA5808"/>
    <w:lvl w:ilvl="0" w:tplc="009223D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D82AED"/>
    <w:multiLevelType w:val="hybridMultilevel"/>
    <w:tmpl w:val="8FE606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2280812">
    <w:abstractNumId w:val="0"/>
  </w:num>
  <w:num w:numId="2" w16cid:durableId="364867933">
    <w:abstractNumId w:val="1"/>
  </w:num>
  <w:num w:numId="3" w16cid:durableId="1281033355">
    <w:abstractNumId w:val="2"/>
  </w:num>
  <w:num w:numId="4" w16cid:durableId="1514303362">
    <w:abstractNumId w:val="3"/>
  </w:num>
  <w:num w:numId="5" w16cid:durableId="501941928">
    <w:abstractNumId w:val="4"/>
  </w:num>
  <w:num w:numId="6" w16cid:durableId="2049452462">
    <w:abstractNumId w:val="5"/>
  </w:num>
  <w:num w:numId="7" w16cid:durableId="20023890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3CE"/>
    <w:rsid w:val="00002554"/>
    <w:rsid w:val="0003342E"/>
    <w:rsid w:val="00145D2E"/>
    <w:rsid w:val="002004CC"/>
    <w:rsid w:val="002423CE"/>
    <w:rsid w:val="00242A12"/>
    <w:rsid w:val="00343CB8"/>
    <w:rsid w:val="003F0C7C"/>
    <w:rsid w:val="004B2B1E"/>
    <w:rsid w:val="004D565D"/>
    <w:rsid w:val="00544B99"/>
    <w:rsid w:val="005B36CC"/>
    <w:rsid w:val="00611F81"/>
    <w:rsid w:val="006527D1"/>
    <w:rsid w:val="0065599D"/>
    <w:rsid w:val="0066683C"/>
    <w:rsid w:val="007177C8"/>
    <w:rsid w:val="007B7B7F"/>
    <w:rsid w:val="007D4098"/>
    <w:rsid w:val="00802F53"/>
    <w:rsid w:val="00873AE3"/>
    <w:rsid w:val="008E56A9"/>
    <w:rsid w:val="009702F0"/>
    <w:rsid w:val="00975072"/>
    <w:rsid w:val="009B2830"/>
    <w:rsid w:val="009E5ECE"/>
    <w:rsid w:val="00BC7072"/>
    <w:rsid w:val="00BD516D"/>
    <w:rsid w:val="00D12215"/>
    <w:rsid w:val="00DC31B7"/>
    <w:rsid w:val="00E731A6"/>
    <w:rsid w:val="00EF66AF"/>
    <w:rsid w:val="00F10B6E"/>
    <w:rsid w:val="00F27A62"/>
    <w:rsid w:val="00F77753"/>
    <w:rsid w:val="00F8735D"/>
    <w:rsid w:val="00FD3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2DBE3"/>
  <w15:docId w15:val="{4607F25B-4F71-4782-8D5C-2E3DD25C5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">
    <w:name w:val="document"/>
    <w:basedOn w:val="Normal"/>
    <w:pPr>
      <w:spacing w:line="320" w:lineRule="atLeast"/>
    </w:pPr>
  </w:style>
  <w:style w:type="paragraph" w:customStyle="1" w:styleId="documentdivfirstsection">
    <w:name w:val="document_div_firstsection"/>
    <w:basedOn w:val="Normal"/>
  </w:style>
  <w:style w:type="paragraph" w:customStyle="1" w:styleId="documentSECTIONNAMEdivfirstparagraph">
    <w:name w:val="document_SECTION_NAME_div_firstparagraph"/>
    <w:basedOn w:val="Normal"/>
  </w:style>
  <w:style w:type="paragraph" w:customStyle="1" w:styleId="documentname">
    <w:name w:val="document_name"/>
    <w:basedOn w:val="Normal"/>
    <w:pPr>
      <w:pBdr>
        <w:bottom w:val="none" w:sz="0" w:space="5" w:color="auto"/>
      </w:pBdr>
      <w:spacing w:line="820" w:lineRule="atLeast"/>
    </w:pPr>
    <w:rPr>
      <w:b/>
      <w:bCs/>
      <w:color w:val="252932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resumeTitle">
    <w:name w:val="document_resumeTitle"/>
    <w:basedOn w:val="Normal"/>
    <w:pPr>
      <w:spacing w:line="420" w:lineRule="atLeast"/>
    </w:pPr>
    <w:rPr>
      <w:color w:val="252932"/>
      <w:sz w:val="32"/>
      <w:szCs w:val="32"/>
    </w:rPr>
  </w:style>
  <w:style w:type="paragraph" w:customStyle="1" w:styleId="documentsection">
    <w:name w:val="document_section"/>
    <w:basedOn w:val="Normal"/>
  </w:style>
  <w:style w:type="paragraph" w:customStyle="1" w:styleId="documentSECTIONCNTCdivfirstparagraph">
    <w:name w:val="document_SECTION_CNTC_div_firstparagraph"/>
    <w:basedOn w:val="Normal"/>
  </w:style>
  <w:style w:type="character" w:customStyle="1" w:styleId="documentaddressLeft">
    <w:name w:val="document_addressLeft"/>
    <w:basedOn w:val="DefaultParagraphFont"/>
  </w:style>
  <w:style w:type="paragraph" w:customStyle="1" w:styleId="documenticonRow">
    <w:name w:val="document_iconRow"/>
    <w:basedOn w:val="Normal"/>
    <w:pPr>
      <w:pBdr>
        <w:bottom w:val="none" w:sz="0" w:space="7" w:color="auto"/>
      </w:pBdr>
    </w:pPr>
  </w:style>
  <w:style w:type="character" w:customStyle="1" w:styleId="documenticonRowiconSvg">
    <w:name w:val="document_iconRow_iconSvg"/>
    <w:basedOn w:val="DefaultParagraphFont"/>
  </w:style>
  <w:style w:type="character" w:customStyle="1" w:styleId="documenticonRowicoTxt">
    <w:name w:val="document_iconRow_icoTxt"/>
    <w:basedOn w:val="DefaultParagraphFont"/>
  </w:style>
  <w:style w:type="paragraph" w:customStyle="1" w:styleId="documentasposeztyaddresstable">
    <w:name w:val="document_aspose_ztyaddresstable"/>
    <w:basedOn w:val="Normal"/>
    <w:pPr>
      <w:spacing w:line="320" w:lineRule="atLeast"/>
    </w:pPr>
  </w:style>
  <w:style w:type="character" w:customStyle="1" w:styleId="documentasposeztyaddresstableCharacter">
    <w:name w:val="document_aspose_ztyaddresstable Character"/>
    <w:basedOn w:val="DefaultParagraphFont"/>
  </w:style>
  <w:style w:type="table" w:customStyle="1" w:styleId="documenticonInnerTable">
    <w:name w:val="document_iconInnerTable"/>
    <w:basedOn w:val="TableNormal"/>
    <w:tblPr/>
  </w:style>
  <w:style w:type="character" w:customStyle="1" w:styleId="documentaddressRight">
    <w:name w:val="document_addressRight"/>
    <w:basedOn w:val="DefaultParagraphFont"/>
  </w:style>
  <w:style w:type="table" w:customStyle="1" w:styleId="documentaddress">
    <w:name w:val="document_address"/>
    <w:basedOn w:val="TableNormal"/>
    <w:tblPr/>
  </w:style>
  <w:style w:type="paragraph" w:customStyle="1" w:styleId="documentSECTIONSUMMdivfirstparagraph">
    <w:name w:val="document_SECTION_SUMM_div_firstparagraph"/>
    <w:basedOn w:val="Normal"/>
  </w:style>
  <w:style w:type="paragraph" w:customStyle="1" w:styleId="documentdivnoPind">
    <w:name w:val="document_div_noPind"/>
    <w:basedOn w:val="Normal"/>
  </w:style>
  <w:style w:type="paragraph" w:customStyle="1" w:styleId="p">
    <w:name w:val="p"/>
    <w:basedOn w:val="Normal"/>
  </w:style>
  <w:style w:type="character" w:customStyle="1" w:styleId="documenticonCell">
    <w:name w:val="document_iconCell"/>
    <w:basedOn w:val="DefaultParagraphFont"/>
  </w:style>
  <w:style w:type="paragraph" w:customStyle="1" w:styleId="documentsectionheadingIcon">
    <w:name w:val="document_section_headingIcon"/>
    <w:basedOn w:val="Normal"/>
  </w:style>
  <w:style w:type="character" w:customStyle="1" w:styleId="documenttitleCell">
    <w:name w:val="document_titleCell"/>
    <w:basedOn w:val="DefaultParagraphFont"/>
  </w:style>
  <w:style w:type="paragraph" w:customStyle="1" w:styleId="documentsectionsectiontitle">
    <w:name w:val="document_section_sectiontitle"/>
    <w:basedOn w:val="Normal"/>
    <w:pPr>
      <w:pBdr>
        <w:left w:val="none" w:sz="0" w:space="8" w:color="auto"/>
      </w:pBdr>
    </w:pPr>
  </w:style>
  <w:style w:type="character" w:customStyle="1" w:styleId="documentsectionsectiontitleCharacter">
    <w:name w:val="document_section_sectiontitle Character"/>
    <w:basedOn w:val="DefaultParagraphFont"/>
  </w:style>
  <w:style w:type="table" w:customStyle="1" w:styleId="documentheading">
    <w:name w:val="document_heading"/>
    <w:basedOn w:val="TableNormal"/>
    <w:tblPr/>
  </w:style>
  <w:style w:type="paragraph" w:customStyle="1" w:styleId="documentrtngSecdivparagraph">
    <w:name w:val="document_rtngSec_div_paragraph"/>
    <w:basedOn w:val="Normal"/>
  </w:style>
  <w:style w:type="paragraph" w:customStyle="1" w:styleId="documentsinglecolumn">
    <w:name w:val="document_singlecolumn"/>
    <w:basedOn w:val="Normal"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documentratingfieldp">
    <w:name w:val="document_ratingfield_p"/>
    <w:basedOn w:val="DefaultParagraphFont"/>
  </w:style>
  <w:style w:type="character" w:customStyle="1" w:styleId="documentrating-wrapper">
    <w:name w:val="document_rating-wrapper"/>
    <w:basedOn w:val="DefaultParagraphFont"/>
  </w:style>
  <w:style w:type="character" w:customStyle="1" w:styleId="spandateswrapper">
    <w:name w:val="span_dates_wrapper"/>
    <w:basedOn w:val="span"/>
    <w:rPr>
      <w:sz w:val="22"/>
      <w:szCs w:val="22"/>
      <w:bdr w:val="none" w:sz="0" w:space="0" w:color="auto"/>
      <w:vertAlign w:val="baseline"/>
    </w:rPr>
  </w:style>
  <w:style w:type="paragraph" w:customStyle="1" w:styleId="spandateswrapperParagraph">
    <w:name w:val="span_dates_wrapper Paragraph"/>
    <w:basedOn w:val="spanParagraph"/>
    <w:pPr>
      <w:pBdr>
        <w:right w:val="none" w:sz="0" w:space="7" w:color="auto"/>
      </w:pBdr>
      <w:spacing w:line="340" w:lineRule="atLeast"/>
    </w:pPr>
    <w:rPr>
      <w:sz w:val="22"/>
      <w:szCs w:val="22"/>
    </w:rPr>
  </w:style>
  <w:style w:type="paragraph" w:customStyle="1" w:styleId="spanParagraph">
    <w:name w:val="span Paragraph"/>
    <w:basedOn w:val="Normal"/>
  </w:style>
  <w:style w:type="character" w:customStyle="1" w:styleId="txtBold">
    <w:name w:val="txtBold"/>
    <w:basedOn w:val="DefaultParagraphFont"/>
    <w:rPr>
      <w:b/>
      <w:bCs/>
    </w:rPr>
  </w:style>
  <w:style w:type="character" w:customStyle="1" w:styleId="documenttwocolparasinglecolumn">
    <w:name w:val="document_twocolpara_singlecolumn"/>
    <w:basedOn w:val="DefaultParagraphFont"/>
  </w:style>
  <w:style w:type="character" w:customStyle="1" w:styleId="documentmb5">
    <w:name w:val="document_mb5"/>
    <w:basedOn w:val="DefaultParagraphFont"/>
  </w:style>
  <w:style w:type="character" w:customStyle="1" w:styleId="divdocumentjobtitle">
    <w:name w:val="div_document_jobtitle"/>
    <w:basedOn w:val="DefaultParagraphFont"/>
    <w:rPr>
      <w:sz w:val="28"/>
      <w:szCs w:val="28"/>
    </w:rPr>
  </w:style>
  <w:style w:type="paragraph" w:customStyle="1" w:styleId="documentmb5Paragraph">
    <w:name w:val="document_mb5 Paragraph"/>
    <w:basedOn w:val="Normal"/>
  </w:style>
  <w:style w:type="paragraph" w:customStyle="1" w:styleId="spanpaddedline">
    <w:name w:val="span_paddedline"/>
    <w:basedOn w:val="spanParagraph"/>
  </w:style>
  <w:style w:type="paragraph" w:customStyle="1" w:styleId="documentulli">
    <w:name w:val="document_ul_li"/>
    <w:basedOn w:val="Normal"/>
    <w:pPr>
      <w:pBdr>
        <w:left w:val="none" w:sz="0" w:space="3" w:color="auto"/>
      </w:pBdr>
    </w:pPr>
  </w:style>
  <w:style w:type="table" w:customStyle="1" w:styleId="documentdivparagraph">
    <w:name w:val="document_div_paragraph"/>
    <w:basedOn w:val="TableNormal"/>
    <w:tblPr/>
  </w:style>
  <w:style w:type="character" w:customStyle="1" w:styleId="spandegree">
    <w:name w:val="span_degree"/>
    <w:basedOn w:val="span"/>
    <w:rPr>
      <w:b/>
      <w:bCs/>
      <w:sz w:val="28"/>
      <w:szCs w:val="28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Pr>
      <w:b/>
      <w:bCs/>
      <w:sz w:val="28"/>
      <w:szCs w:val="28"/>
      <w:bdr w:val="none" w:sz="0" w:space="0" w:color="auto"/>
      <w:vertAlign w:val="baseline"/>
    </w:rPr>
  </w:style>
  <w:style w:type="paragraph" w:customStyle="1" w:styleId="documentdivparagraphParagraph">
    <w:name w:val="document_div_paragraph Paragraph"/>
    <w:basedOn w:val="Normal"/>
  </w:style>
  <w:style w:type="paragraph" w:styleId="BalloonText">
    <w:name w:val="Balloon Text"/>
    <w:basedOn w:val="Normal"/>
    <w:link w:val="BalloonTextChar"/>
    <w:uiPriority w:val="99"/>
    <w:semiHidden/>
    <w:unhideWhenUsed/>
    <w:rsid w:val="00F10B6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0B6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42A1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mareees2001@yahoo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4</Pages>
  <Words>1148</Words>
  <Characters>6546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Ragavanath J</vt:lpstr>
    </vt:vector>
  </TitlesOfParts>
  <Company/>
  <LinksUpToDate>false</LinksUpToDate>
  <CharactersWithSpaces>7679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Ragavanath J</dc:title>
  <dc:creator>J Ragavanath</dc:creator>
  <cp:lastModifiedBy>J Ragavanath</cp:lastModifiedBy>
  <cp:revision>14</cp:revision>
  <dcterms:created xsi:type="dcterms:W3CDTF">2022-11-22T11:39:00Z</dcterms:created>
  <dcterms:modified xsi:type="dcterms:W3CDTF">2022-11-22T12:32:00Z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uHwAAB+LCAAAAAAABAAcm8V6q2AURR+IAW5D3N2Z4e6QAE9/0ztuSwj/OXuvla8RRBblUIJEBQGnYIgXGUbEcEggeAJDeETszXvmI9ERseY149cLCf87puyg1xSd7+WVQ1VKrQHtrXDgwfNldAxBoRFT6+BxVHgwCi8oK3wr3tJWicXe89xpHh/At0Smg/swdL+t3BlwswPSXCZxZKDtBAwrJiy2+/UVvLn0qEHatXhr++0/WGTPhPb5FCptmLw</vt:lpwstr>
  </property>
  <property fmtid="{D5CDD505-2E9C-101B-9397-08002B2CF9AE}" pid="3" name="x1ye=1">
    <vt:lpwstr>McXAOHORMTvkYwmHmeH3c1N/GoSumz30Gy7mLK1v4qOl6sFbugEUCrhtePD6zerCSz/RcdXiIpWUI5Bsd8smnRC7d70cvBBHlS+UjExSJ6WyYElSpzA58m592hKcC/BqQKxmmw4bNvq+llHDZXG2FCT9lcPL1PsgOEduGDNyu6r7d/d0pYYVQEzaE5ub842TTHovWxyi3FSzkLv29YRJ5JOo75WcLRLwUDnhKnnhd5r2O5yJAD3bg+htMbewXUc</vt:lpwstr>
  </property>
  <property fmtid="{D5CDD505-2E9C-101B-9397-08002B2CF9AE}" pid="4" name="x1ye=10">
    <vt:lpwstr>QfaaPD0A8i2PYsK2ROkukWjN+ekercC18l+8WSiVh6k5Jv+/mIzQ1egm6lbU4UMozMoX5ZTT2tJgtn4gtQAWFjMobj5EPJczkGzowAkGfGPjVkEWKixKc+MPlYbdRx+/7STrMxe3NKmL4iT9DoAveTLoE01059CucSGuiVzO716SE7oW8HDcbeiS5Ar1wJFJfYP3wMCJoPbRHIfiH0lelmTHG7ghJzJk7hp65JE+KiMgmnqLpF9fsCzYQYWO2VX</vt:lpwstr>
  </property>
  <property fmtid="{D5CDD505-2E9C-101B-9397-08002B2CF9AE}" pid="5" name="x1ye=100">
    <vt:lpwstr>i2PXwBassnY0y1S2ommLCDldj1KvOc7BYT8Vc9XAOQ8T4rnbHeimMWgrWLb8KdFXJy1jL8dRQgRz2KLINU8wVqawcAfKQXNK0s+Cf8VTx1kuwrX52pzsw4VDmKu+a1Bz72M5HCDMuU7+L/gGtjtr/p1aOMbV1Bth3sA1waBbtQ1fnZrHNFznQctQwPLEZuP0n/vWUbCvRMhGAl571g21cuPJ1c7RqEUomxvbkFq7GyhlYO5n1ysNMbhBGTAVDkp</vt:lpwstr>
  </property>
  <property fmtid="{D5CDD505-2E9C-101B-9397-08002B2CF9AE}" pid="6" name="x1ye=101">
    <vt:lpwstr>d7LwvUi5opgP3fXbYjOAYCW9+wL10Zb7mEYpmi3GzTvBr5UPVtDfW378FWWZb55a3svYMeyBAHslPPsK5zEaziH2wt647lt+X48otJ788hS6rN467tz+0FcyJgbeNtE2JspD03XpribN1nFQj1Lokkq/zeVsDQtrmAj/FDvK/3eXK/buBSHbFtYrFE25d5ajlKBvRfJC4RMMzIZ7gHzhT0G/8NtbjIoWgjoSqp7n2BVpsk9a1LskkBV8gUgatt+</vt:lpwstr>
  </property>
  <property fmtid="{D5CDD505-2E9C-101B-9397-08002B2CF9AE}" pid="7" name="x1ye=102">
    <vt:lpwstr>ydHzsJ/GT7uCa/Ip3uZX4LzCpwD3212yow0CRVx7StzuRP74JUV9XDoYufuD5MHqO4n3DUWPhVCt1IT5nbeWAWl2o4jDQ11dKyW8GohYujbjYTsvhBEFArNk/Bk7IjGxSgH07s896yupdJJdF7FgJ47l7l1Yv3K978Renk0+JJyP15w7+EJpjWNtCF9r+k2KkeIvN70fQfICJ8mFd2PITTJbfr/ECG+4omtIOeU0dlsIPibl/s6EeBL3la9coU8</vt:lpwstr>
  </property>
  <property fmtid="{D5CDD505-2E9C-101B-9397-08002B2CF9AE}" pid="8" name="x1ye=103">
    <vt:lpwstr>nbpg07a8RMxajgywC+AkhU1pJfKT0/8nhXNFOP+1gAB5NZVyX18rfZxMILrBaIzK7ltnLCxuuk4GwzDXu5IG8YX0A2wEzt2jIEP5XhZBNrTHBz7xqitfUSQZ2DfQubaUYPaZ/ZJb4BTmADK0Yk/V/zpNRWlsIkoMzQlmyajMhTiRjHa8E9t1Oj5JPVXBL7Jc/8KXLnqp4k+/tn16koNa6lwrm0kWMH0wJSuAefmf4idSI9/4+sv7P16XMqTGRXm</vt:lpwstr>
  </property>
  <property fmtid="{D5CDD505-2E9C-101B-9397-08002B2CF9AE}" pid="9" name="x1ye=104">
    <vt:lpwstr>YquiVvfBVl1PgbElJ7A4qhlhlXBfQ5Lr9ZwsyapHiqcykoAp0RaN/hWA0ufthCcQQ/AJ/epxzKKJxMGDvVqc+UbsBliYgmhgcU+yTYV0lZkSl35OwmFdKXVuJEsE/ip+eA9i4jm7nO92Tu0rFSGXOL01TcQtDa48t1AISR5O+8/Em5qJXHsXxA8odC67VH2VdnhUwBzzU8OImZgFR3/3pgYxMhzy+fHLH1STj6xrV/+zna0xzrOo6Dw2rS9FEZB</vt:lpwstr>
  </property>
  <property fmtid="{D5CDD505-2E9C-101B-9397-08002B2CF9AE}" pid="10" name="x1ye=105">
    <vt:lpwstr>W4RGghD4JewL8jVd62+RlT9avgGfD/HIwVZ/7MjOkmAFkEWcxzE9YZCzhiAcEJbJz2u3K7/gMFBl0FUmbSBxUlM+QL/RLEmgnTmXXTPh1wsKi8j4FGpWHV0g6/KdrFRE0rxIWRH9JRf6IuTOMwsntwDnJKeHv81i5vus7vRAwcwOfGmPClT4+rvm4HRz2k1WRqHBwlXl8ZtlwLAo5KR/iurbv+mQ3FxKGP6l54TwEstib5+liIm6lzf5UV5OsAS</vt:lpwstr>
  </property>
  <property fmtid="{D5CDD505-2E9C-101B-9397-08002B2CF9AE}" pid="11" name="x1ye=106">
    <vt:lpwstr>76gfNGcHkeoT9E6fw05pHOEvtNqXyqq4s2l3IPnhCA+BMtK6dOhf3GlrSo4zQTOuvh5+Qin8CO0uEKZ32Hm/vUHBwtSlOsI0X8ebiDv03Px9+ThWVrlLH6l7ECAIJL0PwG4IQC1BrQzp3t27o/0suEOLlVdtzbvgMiPyoYRjKE1IOGA/j3iFmIP9AnAKGsrwdWnrQsTIHvMrTfL40Hv/THhtaadZGVjfkRgyJ3Tq9FL5l8lzT5zWvgUX1LGH4+V</vt:lpwstr>
  </property>
  <property fmtid="{D5CDD505-2E9C-101B-9397-08002B2CF9AE}" pid="12" name="x1ye=107">
    <vt:lpwstr>QAqNEsOhiRzhJ1AbfPxOUeoCprxQycHUgFV0hcorDzNJQI8GbIr5UHdgt+lAWVpmxmdqfxgK/EKEcpgPJ4KYpgVGl0frUKHiwv5rb351AegKI+XCtvQt0fweMTlkeLnMivjU8B3akzVl7O+s6toPEt+xhbBEb31IiMmQrUAhD7Ov0yAvg08QwKRZuKpjv1qU/gictJa0qcJtPpZtCYdU+8Di7zWy+MkixlcK/T3wSFL/ELAjR+yCtXcWAsYq/qR</vt:lpwstr>
  </property>
  <property fmtid="{D5CDD505-2E9C-101B-9397-08002B2CF9AE}" pid="13" name="x1ye=108">
    <vt:lpwstr>FnwyK94+sL2/1dzthrIyVnMuVKVCK5V13qkaGYd6ZR+SkwRsGk2LW4bYtYgsyrfEJxA0QJ8vTFJHh8QJ6nJJpaifP3ED82803d08FyY/UpHxgG+EBtmKOGXPHx+D1auczo8SfEEpBe3HUWV3OxAGXF6VUdnY7gQPx1CYdY3JSofySJ8s8Pht13sYZqZXfuBIafdb65fcZzF6nM0S/yFjFXxR5Je3VxBXdPWMPxYCop+CBtYq/z6s72J+3MuIQ0I</vt:lpwstr>
  </property>
  <property fmtid="{D5CDD505-2E9C-101B-9397-08002B2CF9AE}" pid="14" name="x1ye=109">
    <vt:lpwstr>mbdBlVMUHQ+YQdtdyDqYQIXrSc3jSJCCjredLj/I18QtYhNu3OdoaisVTRyfoOPhqX1XzjprLDt4JCQ0n/Qf8oDfvEDqtBPTMjFL92azrzn0ieatuRDI6700Po8bsOrfPa9qQy1CFtsHxGLKHW3AtDH6uITI+M5wecE0o7YzSOftOYSPx+qQhbQReBNr0ZyNbhyPbKCdxS6OaAjrdOdsqIvGOFYGSdTRP218mlXINZ+2dtn4vJTGKAHxV3NQ8tY</vt:lpwstr>
  </property>
  <property fmtid="{D5CDD505-2E9C-101B-9397-08002B2CF9AE}" pid="15" name="x1ye=11">
    <vt:lpwstr>FU8k2HGvVY7Dd6F7Ro9XTxGy81BTq5PKJvt9Cydm9vkdRR5Ir1mPB0lbBZDIpgF9jEexBaVBn2lrKiKuHmIKI5pd7ERPbk6jUt8pKbYkz507TaGrszGnM2oPAFok+AMEwQmoKxxZWOig/zKvhbioGsBtxsIx7v3+TjWdTO2JWhy8OQBdqN55SKHyB9NeGHf3Jhtf/WCGLQV8Y3LnllKymTe3ElXUyN7gXllGdfrbrvnPYgb5Z1GFr/VcWIelCDm</vt:lpwstr>
  </property>
  <property fmtid="{D5CDD505-2E9C-101B-9397-08002B2CF9AE}" pid="16" name="x1ye=110">
    <vt:lpwstr>CzTGf4hiehSfzURvS1DfsVlPoR6hqYjdjChEYiXJ2yvyviOvai1nkGOTbOZ2l72J3xbHplU/cUOfC7rtFwqZ8giMq8Hi1gnD+zVhGuaES6jzswZB/p25uSlAG+aTJdgb+i3wsfnOsPw5msl0Pvpr920NtnfaPrHPS05SHEKOCy+4i/wVsOzNsteauEKLr+NLV0Jzz0S4UVqHl+jRwPBZe2DTuk4aS9XtxKPc9/sdGrX3OPy9BioXP1729cHL/Z8</vt:lpwstr>
  </property>
  <property fmtid="{D5CDD505-2E9C-101B-9397-08002B2CF9AE}" pid="17" name="x1ye=111">
    <vt:lpwstr>XfBB9GAtzOna2igU2W4M9bTzj0Wn0Fm7U8aSWuc1gAOdyzLaSIHYGbjV6cvjW2fieXnsRxnMf7tK7T5U+PPCdpOG3h9DktJC8IFCbYohnETD5efVqvUjF5myVcvyAC8d0p4xy7/+sZGygkCOJeAuett0eMehOxSglFnRehGOL+LIouV7jT+58POWKCHuYVAB6zfRYeNHrE+KnQt+DYvRKSWtQYHHhXcUfT1Lc1NkRIgZRcfuBJPFog9xgJ8Pckj</vt:lpwstr>
  </property>
  <property fmtid="{D5CDD505-2E9C-101B-9397-08002B2CF9AE}" pid="18" name="x1ye=112">
    <vt:lpwstr>pLPpB7B85WzCTjVh1qxnoQmJ/N1WTt4fhmT+cApEx7pcW1JWZeVTv41TIjgQeG5VRQDimfbrzTfjSy77U9E3VKhCvMLX25xijIeiYRoU6fxu9w6qkPKH/z3KZdUCt1gShj0QpVRJSD5NP9/Pd3tKSm4ft0epa1lPntSAHxfcWcivfHhOHwYRP4JdeDBV3IXnGxVcXcSXTD/D2ZB/b3C18HQFlctnLZ0qczNY9Of1igpbINA9KWt/iUgTQWcQ/Ug</vt:lpwstr>
  </property>
  <property fmtid="{D5CDD505-2E9C-101B-9397-08002B2CF9AE}" pid="19" name="x1ye=113">
    <vt:lpwstr>hapxSbkL9/m1zQctQUDuDYb1a8FOAl0Ww7ssP9yPr6NO4JTQba7MCSue4/WVPSzL4fDUdpm+FUoriVgaKa6jzMeeDwR2E7adVaAUuoxWNkw1udras+met21dbU4iXArvZpCokpkp7VG8cytQwUs5C5teM5Hi7LN90TYwz5hcy35F7brMTuo347gvR/ResMKO70yBEFl/1IpzbjZW4UFNnaXnbt5YU3Btm67cjrIdpE5Kuqb+PSe7M5x2CngINPm</vt:lpwstr>
  </property>
  <property fmtid="{D5CDD505-2E9C-101B-9397-08002B2CF9AE}" pid="20" name="x1ye=114">
    <vt:lpwstr>MEbcaFPg1Jph7lBkeFH6ylXllOaEwCRPENKfBJnNszF696upBDpOS+6psLmAG3ofQq8ZILUMTmFFmTeyPGGtks4psYvoty49g3ZilUMcRrxxTiIzL7odkrPa648USjjhozTYHT8dMCj43mbnu+j/mRlgVicpg8hIPJooG5f2ddDdRqMQEVxqKX7OgDg5OeJNJ5SOFbLd5ZCt7uBSBpXdbrAtaTa6l/c2a7523tzeGH8b9f1Ke2gkgwkNxsyKVSF</vt:lpwstr>
  </property>
  <property fmtid="{D5CDD505-2E9C-101B-9397-08002B2CF9AE}" pid="21" name="x1ye=115">
    <vt:lpwstr>2HpC+EOCtekb+rMGY+HGh2V7E2GGybgjVlsj711gYTsqnPXcAG4ylD2L0mUMpVkhCZQYPNdmcXzl8wtP5aHXl1z972sEi9K5fOS32C/nigeYBgq1cSXLjoRFbBrEceb4q7sYuavfHCHOPHvCXhxwNEoOJAxBbBlkkAouWwPsWdQ+DvINUAhyEkBePZ4khD1PVV7EIrUqiO2pCUkADXcWMwXetHCe/ntyFc3qqLUXZ2reUpI1p3QeSNQUBTQa/JW</vt:lpwstr>
  </property>
  <property fmtid="{D5CDD505-2E9C-101B-9397-08002B2CF9AE}" pid="22" name="x1ye=116">
    <vt:lpwstr>HgukqVRCeaXnZUSe44CWK9nXXzVgqybm1S88k3yueJesRMc1h+rmACQz/ibsuEWznpSEIWp9DU6/UyM7mpjUshOBrBRK2qMhKJboR3+OhvY8py5QNG9v17JtikcYxAEX+zq9LiyLyii0+PqwOEOVZ6QSkI+hTQXaGrryCM418sGg1acjv7oTzzVy9pudal9ku6PReN65HpYOpbB0XC9emNVLpOFQ5lFLm2XKDXPVp7noY5+lETU2rDvxt7c/j7J</vt:lpwstr>
  </property>
  <property fmtid="{D5CDD505-2E9C-101B-9397-08002B2CF9AE}" pid="23" name="x1ye=117">
    <vt:lpwstr>/ZbhAoSiNbG0/7hak4VHjYz9y2nx5hv17Gs11PgPOXxrBEq0+nj8Vb1hy9PEskI71wu4PuuhY4B/fcLHLLwwDurMU8aPBRNhOiRfbgYkpFlTWBMB3B/opoiUKrb27v4RTv8OVWazdZ6XCBR/yUXu3zVRqcQnyJqvF+TI+6CHUhT3G9M72QMFo9Rjwnkt/fS4e7PprMCxR98zm3wShQYBHOa+PjgUyfZDq5k9obMlY02Mw37bhSONJCTkXGCcYkD</vt:lpwstr>
  </property>
  <property fmtid="{D5CDD505-2E9C-101B-9397-08002B2CF9AE}" pid="24" name="x1ye=118">
    <vt:lpwstr>GBaVUtGrkarTMoHb0IWF6I8k1mcec6D22aeSL0yRdyEJWN+H5GO+2dl3BzOyrN14JcgA7ALpgzVmq0CSvcyCJGzkaAc9ms0nopu4hSIQbMCxHvMSjW3T50M2QlVsXDXuB7v9l/jqOxhGyKR6U5n42lPkY5DUwah9Ix2fQwW/PClK0f8JZeoX5cfDaRwjZgIntVO68alyazPVDaMnctWT8nkK2Nfrhe6g6/UqJwMmWEX+Pz5a7xh+E9vHPpKYqBn</vt:lpwstr>
  </property>
  <property fmtid="{D5CDD505-2E9C-101B-9397-08002B2CF9AE}" pid="25" name="x1ye=119">
    <vt:lpwstr>UDKIKl68KB3rxHH8ZHo3JE1F6ewNdWJj2qJwg8sBiP3jb8L60wvXT3nhNwxwB95rm0a2HNdw3S4Adq1vEg4vlheronB0XikcTezJvIbM4G9r8+P9hOc7+GuJBI4vic/Zp2Ll0Fqh8P9/Jnq4AFIYSNyr7jtcnm2L8zLkf4QP1nOCUCXJys57hUCoU4k4iIY7Fkvv3L1G6c43fHn5LOPXVI+Yig8ImYIoASB8LWlbQX5IuoEE/+q0vqkRHPYYw5O</vt:lpwstr>
  </property>
  <property fmtid="{D5CDD505-2E9C-101B-9397-08002B2CF9AE}" pid="26" name="x1ye=12">
    <vt:lpwstr>svpBaKQc5sZ8hPx38s3w9cW/dnUqOH5v90N9eVEjxp7Bxi0lW2PBfqBVA/fWto9AnL+sWRPyyH65m7sOEolIW6r3y8g2GdHmjg1XTChFgaGx0CQzga3+nLcXUCH2x6hna+TRWw+nqupz6pMHjjLpspcX3CczEzEX2j4/HUnKYjuEYRYfmSJbPuvvmolTfYVEKiO0YMagHYEl/h0NaHy3MdGiFXOc8C10V29I6b60iRDJkeMkXQUGTFlGFyuZoeW</vt:lpwstr>
  </property>
  <property fmtid="{D5CDD505-2E9C-101B-9397-08002B2CF9AE}" pid="27" name="x1ye=120">
    <vt:lpwstr>soI+1Eq+h6JNp0DluGtYLGsQvko6rYoGWqMFe5Ng5cQ734juXGQ1w0M8fgoUYi/pbmuey5a66ZuwmCf1UP6ezA0DGpy8/t1affkPUYirGIq5MsJyYKZqe/LPPV5sB3TSPmVN8qL/0GBJoeoFrEkTepvUaKkXYXTg15hqc3C/sVAMnePUyRgNY4e6gkXGI0rTzzI/YbkHQ1kYtZdUDiIFO+3ZXykAjIFNE7hab94LyUXKYFJc4Rj17wJNPlb6DIA</vt:lpwstr>
  </property>
  <property fmtid="{D5CDD505-2E9C-101B-9397-08002B2CF9AE}" pid="28" name="x1ye=121">
    <vt:lpwstr>vu/wLGp8Hyc3PR/lRNhpLJGW3hAO/4DeOANl8ymGZvvioeiuViA95vw5jcQ1Lhb08Zlh0sZAzThpVL4BKRxW5u/HVaWYJtBARLOcD4yGDr5O7syGH/t06iw2kCm1fJLvoMeS2qydJqjA0PWjQtb4YE3iqpTXj/QzohGTVx+qXB1AugceRnFAYVR+1IGm6GrBjcZgq4NQQMUxxQCYkItcADEduYvQUhsh3ZmL9SbohFxFHHDNohqaHIsY24neROJ</vt:lpwstr>
  </property>
  <property fmtid="{D5CDD505-2E9C-101B-9397-08002B2CF9AE}" pid="29" name="x1ye=122">
    <vt:lpwstr>mN3yrjfkEfrYjuuAmlfiVh6l5zqFncJbj6hMtiJF9I/Lr7aimnQ78FhhGzoQMBDx54HFv8cPZEGFy7bWyMZ815UeviPsetsDJfjsb0ikN+sEFYB8t9LfjHymR3JC8ZrgC/unKwfHUyzvfUz8LEbCIsbwprdaC8ksgLJluYV9h28SUOVPDKSQOKs6YCe/g4pfS0NMNYyY9NBJoSS8e8kCYNvDPpME0DYVtgcz9fplVg5io3Z9ph/eq9E2/Z7x2UM</vt:lpwstr>
  </property>
  <property fmtid="{D5CDD505-2E9C-101B-9397-08002B2CF9AE}" pid="30" name="x1ye=123">
    <vt:lpwstr>uzVuwwN0qABY+6RIJtc2PUSLP0DzG8ImCQiK7L3VeRD+0EHNH9yv5j6WLVlaz0JIJBjuI9HYK6VEZ/RoNOiVJUUMpQRZdc9WIW2kqZjG52EQGnpGjzLfUDBXVcF2D3r+2OGsDxFLTebb55Zcmfv5na5+jF58ckts2Hlcr4FXL2T205EOhBTwjMGXIxolHsXpstst8xmKk49dx9CLmBKHhDyVlMVC3EJzF2/4N6UAkBM/le/b4ABadWATHy9cjIB</vt:lpwstr>
  </property>
  <property fmtid="{D5CDD505-2E9C-101B-9397-08002B2CF9AE}" pid="31" name="x1ye=124">
    <vt:lpwstr>ATOcsBn1o0a6u1F/qty96/xaOi3hloSmvcmZKHw+SXD2RzpYrKSoul9B4eNOwgR6ilBHsHPrqBXkTpF4kOMh9JFhDDkRBxk+yN4rqFvLqynhjHZxMyeE+HzN/ZDpANGlx16wgjB9A5U573CUZReiEpvLbZtcZr5y0tyeiz2ZyaZStG8QvP9yo31M9XnYbv1iVM+5PYfZSgOspcO8I5vCYz2svucOa18BNMldMidU29BSiqi3b6UT0z+PfFtsYDD</vt:lpwstr>
  </property>
  <property fmtid="{D5CDD505-2E9C-101B-9397-08002B2CF9AE}" pid="32" name="x1ye=125">
    <vt:lpwstr>g+9AYpa+oz6dDsiy71+/GMwFnspM/f9hiQJkMnmLkWntuFHndZ/z2c3YzK9ORPOJKAvTbIax1sYZlXJFjLu0g4P58EIJTYp1oE0D83aEHMpCaTjnh9xAFN0MtauK/3ZJtbHJ+vJRSOpyyzMBLsVR/hU1fD1F6U4la22+y+3iwcVEHMLz0SWHNuabJPHVNwPNfJLZhkPBJ547TL3OLz8L6J4IUan4neSsVR2PsRdsi1NpALU3SgPVDmBmf0MHi9/</vt:lpwstr>
  </property>
  <property fmtid="{D5CDD505-2E9C-101B-9397-08002B2CF9AE}" pid="33" name="x1ye=126">
    <vt:lpwstr>3qwWNPLUB+8B+UBIqxS8SdpCJ4j10Sm50G+ww7b2OSx6Nw95lxAvthKjJtwvU5kQxJVitfZL/65pMSjuK5OfsaQ1CzVz4ENxBC4O7FFoiEHKGOn2s0iTVI9e/ff44X1ue4fAAA</vt:lpwstr>
  </property>
  <property fmtid="{D5CDD505-2E9C-101B-9397-08002B2CF9AE}" pid="34" name="x1ye=13">
    <vt:lpwstr>NImmF8RIVOUuppE9VzCw2TGu+W805tmF3hx4rI+tYguO4mJixnRnW+n39PXv28xlS0c9t9yD6DW9jMEM9+17mH1VD9oNLKH3U7AYpBXUDq4Iz6QZ9D0mvkYm0KX0zetw4EZKSP3wY75s7rjunoEv+xO8c++PEGaTEBqcjIy4pruo03ssNd30wj0UJwGFNAl9mg1D7u7J47UChvASLkhUxcxV2yDtXKOPEkz/O15iGiiXbA6K3ngeu6+7hRZ2ZRV</vt:lpwstr>
  </property>
  <property fmtid="{D5CDD505-2E9C-101B-9397-08002B2CF9AE}" pid="35" name="x1ye=14">
    <vt:lpwstr>Ow5pJRpuiS58pCcdzLGTAYR64vYHUfA4i5lUsHFBlLoYkYz4E85EZUhevVYbJfSn6awrLKZ1RP0AyqlY2Lzzc8bZhoTQETUw9rX0yecCGdovfDV5tkz03xzHdKiQC7YSIhUBoPzNOAsr8QOejJsw0nyD990xGb63hTy6MFuiz0L19Gw0vlXTSskiLzQ8wAHBJrJ+26Mu0iu9uWSV6JMBJC7+5HNjgaUagZv1SX+LQAy8UZSSKq5oh0QpcaSVNZ2</vt:lpwstr>
  </property>
  <property fmtid="{D5CDD505-2E9C-101B-9397-08002B2CF9AE}" pid="36" name="x1ye=15">
    <vt:lpwstr>87JiKeziRsId8hHX3lpAGqL48CwJmoYCHBBit7cD9T1M175CFTx3UfL2wabI4UDH2l5yIRlxVvWUiAZXLBoY3q/3oR5B0caSsZYPMESepaLKj0QabP8+dSnWDdFeTY+Bz0L21Bbq1HOXZ8I7jdUhXWl6hJi2FXsEtiuf9iqMC/xDi25MiINOVX3IGvPgG/K+uTDsXx+XrfR9ZWGul0JnwJ4mMXds8ZUQwZXW3CPUe63hpKMT8Gp7MPrbOm8t9n4</vt:lpwstr>
  </property>
  <property fmtid="{D5CDD505-2E9C-101B-9397-08002B2CF9AE}" pid="37" name="x1ye=16">
    <vt:lpwstr>uQRVFO2izeXqSTdvcWqi+8Ivi5kwrswYaN16QWpeTu7P7HJ8NQ7vdG2qsRhbxHrGxH+s3/EzaAM8embjY6uHWTG2Cd6areRRRyk1QYS4N+X6dDBvfVdJy/Ixw/C9HFAEyimIBF/BgpNwX2Le1ETH5yclNww72bopviTYxW7WfFp2rpeKc0WIwNmVSiNqrbAltcBhQKAfb19VngarTbHvJsT7XTt2Bn5JYbkaCK4/uOHikrB9YTVMZC2sry8kbbE</vt:lpwstr>
  </property>
  <property fmtid="{D5CDD505-2E9C-101B-9397-08002B2CF9AE}" pid="38" name="x1ye=17">
    <vt:lpwstr>zreKxnvu0RJTkTiS2Ln6s05Hywv2iij8HUGRFm0E/6cqf7e/kWcPRSP5mx7m6tnF+3CVcrvusA7L4fEfVoFA/iif1GFl20OfRg9bRvS52XpVqfV/F7mDNVJO7mJgtJkJSK3u9K33Hd7TQDH6wAQQB0p9I/B7XJVkk0d7B1loJF83zx96lwIQFFoDQFNgYOgzQbwhk6S8bnQjUYGMOvtwhauNHV3ucaj+9MwWj6tV8Sp/BjDEOqxj4vpYMDa/wPb</vt:lpwstr>
  </property>
  <property fmtid="{D5CDD505-2E9C-101B-9397-08002B2CF9AE}" pid="39" name="x1ye=18">
    <vt:lpwstr>Xinb6Q8XO38Lvd5eyrvr3BwhKJ16Opiv/Nld+d2ysQTdRJBq8sFlavD69ANN1QwjPig0UHrLSZlcYiIqgh5xCNxFBb/aYD/04Vd5GyP5MLcZqjV2Xz1YjuyLkE7XPfh578VkDwi+reyfjBWIHN8wh6hVEvmyTusCDyONe9Rfseqj4I1MVTevKEbbGVa4CGQaHFcdGRWgeFDGGy3wymYH2XBODXO+TpCffZqdq2t7U1rWOZu4fIEKEHzpuoNWvZV</vt:lpwstr>
  </property>
  <property fmtid="{D5CDD505-2E9C-101B-9397-08002B2CF9AE}" pid="40" name="x1ye=19">
    <vt:lpwstr>jwhpUgbwFD5K5FGM7400tKZ3sVQLFJUNWi9rODjwnxp50LH+YWhW3Wqxhp8cMwN55Jgz+e1q2z5H+ADq4BqfgXvn/wBcYwbGgz6BCTuuN7Uk7VO77zLSr32oWWhZoddGzEdiNfpTHpsQDHCDRthxcCRjj5V6ojq6qeejIqxGZ9Xw2ByWLOyUkAS6Hgi/rP0dOduAICLrxlx4GpkKTyjDfPu8XMMOw+2ZrLFAQLN6+F8ffBq0dE65WydhM9XIGmF</vt:lpwstr>
  </property>
  <property fmtid="{D5CDD505-2E9C-101B-9397-08002B2CF9AE}" pid="41" name="x1ye=2">
    <vt:lpwstr>uxqY+5hmCCxRmzT+S2zKn6+sCtJF6VQ3KDE8OeLmMWajVrx6aVVscV6p9FP8CJ9iVPwM9D0VEhvhPQ2FZeX6sMR+7DJWUwZOlSK2edLi3BzC/48v1yX0XHFDhj6mPxFlghoGDJOhxq1aRW3C/VFrb+MQoWZkFjJBi3NA7BxQyM7F4jWeYs2NmlQkOI/1pvSWF+2fRS9ODhTJG/KZBo+KoTI+P0vEzYG5Mw0nwq/jQx3B6VGlWodEoCICVDOYCUl</vt:lpwstr>
  </property>
  <property fmtid="{D5CDD505-2E9C-101B-9397-08002B2CF9AE}" pid="42" name="x1ye=20">
    <vt:lpwstr>sKwf3ASDHLan/NbwXAkWezjpjkmgtHTH9WXz5dPeLQMa/KnclymtvluYU//9FFMmulppXCPMsCqvtb4mUENenHfuZbWT5/7WI5e5301keCaC6O1VIbFU3KWK614iRR4U16Pm1W1iTxPDW/6C2ll6zY/q8r/9OV2TFfA6/Iq4ZlBLx38OkDsdW+AtCjWEoILGuEngSLeAs/1e9AxpwFI77dxD3pmPCUOoybZOoMYtP9VL4nSdT1wp9wVw9kv7oP4</vt:lpwstr>
  </property>
  <property fmtid="{D5CDD505-2E9C-101B-9397-08002B2CF9AE}" pid="43" name="x1ye=21">
    <vt:lpwstr>TEISyNxto/kTl/dowo8VB9YFe73XdzywM1tQIaR8J1Q3Yes1dF96Pt0PG60t9QY+PPjMZQ2xDPQqQ24K3IV3ue8m3F7pzdsovUUSVXwpv/Hbj9mpJ2w09xnmL9ms23lN7kif5TxdqFKnM3IhYNy/d2X14W/SN18oV7GH4GY3f0xkLdb+XhII1zX9cVWxR8SjNxv7ksVMNWyOz2qpz+l19TFAAG/g0BKMcLSVDiSZJvs4iffYRZuclgK8IZNnej5</vt:lpwstr>
  </property>
  <property fmtid="{D5CDD505-2E9C-101B-9397-08002B2CF9AE}" pid="44" name="x1ye=22">
    <vt:lpwstr>UsCOiwzzO4jQfLqPDTDZb2cwwuLisP4bQvHn9LF5ctt7BJgpnhk8sS5d5nRKLw8/nsubY0n/VoPYwGxff6GcvYfZCnQX+XGG5oR9SJdriELcZFwnRo5FrxVAIRRE9Rdb29j7QmkiQnxsgrBFBd0Jl9jtmGLt2eb6uVZN18z4mBz13SVEFX1pgw7c4dnFFkoJCmvUAQk6pxnw+G52Bh0GZKXe7XbE2YxFvbwb9xQCbbd8VNaOjitc3WAa3lqx2Fy</vt:lpwstr>
  </property>
  <property fmtid="{D5CDD505-2E9C-101B-9397-08002B2CF9AE}" pid="45" name="x1ye=23">
    <vt:lpwstr>6oj8s578/CcTE2I3s4xwIGDDjFSa2nUSH/4XrNkS3zXLMF3xssyGh2ly2s+hiSDVguOeCjebL7an9L+ge6r6Wy5xrlHDzqkTFfHxMrV3gxl4L/Ufmd9Sbmcsv3aTEnd9dRKSmc3EDgzwL34GKwOxHCNRsG0/yR2XxZ1EEIIWSp4iqn9CV6I9mw44tHURnHj48x8cCeSfEWHvqzPfb2HX5M3FLzaj7sgNuszPPD8c7XztAM2Yh3YPAxGrT4eWiS8</vt:lpwstr>
  </property>
  <property fmtid="{D5CDD505-2E9C-101B-9397-08002B2CF9AE}" pid="46" name="x1ye=24">
    <vt:lpwstr>4iI2iBNS9RpW19zPTECX5PdOXPxRe9qNxEXpzx+bphZRV9oLeoyDdmP5LujvlYknYYEIcLnvWOsUgBsPcl+RN71u6lIDFiMAs207QFkAjgRY20h677h5mee/adhHTuGESwp7cDz7wz6l1NdNc51Ush6ShEeIASi/5lQ+Gws1BZoKiPAylfCaW7CzmFISAA9Ybw8T5qrXQxP28Uk/3U0puAgZxhyHLySDmxgiI/ieE9XnJaLmVcTUC0vxpyf2XLK</vt:lpwstr>
  </property>
  <property fmtid="{D5CDD505-2E9C-101B-9397-08002B2CF9AE}" pid="47" name="x1ye=25">
    <vt:lpwstr>5iqJqtb0j4zbjaKI3QCzErSrl7MXXVN16xzdQuZ+ERU5IsueHqn79VmwxNSvuMlOh+N3om5TaQ8fQ+mvRISX6tTelt4K9FfVAb79cWyTlOT+lhU6nSbyw1Uj4H+C7o5cZzCw89gqNV+ROQkPgLZ32CikPCZZUYN+lNMHPxhyWJKu67sIgt0fkrvPJVBREdUA24ZRkg/IemH2AS3ULZu6EAdaIz5ObyQSzFl4uepF4Blkd5pem2Y+ENLLD+xQBom</vt:lpwstr>
  </property>
  <property fmtid="{D5CDD505-2E9C-101B-9397-08002B2CF9AE}" pid="48" name="x1ye=26">
    <vt:lpwstr>JnE4tEOSqZuINeF3RWZUPiySpNrC8DqBrVzwpBfEMkgpEPyRq/1qpxnSHs1sxIVg5KEKQp5vzw4EaJESbYIpIn61CoOENQAgondzZ5RJSRRnfEoBZ0AYjQqDvrxOhdvnkA9MuZBwRrzbuP6jQ/3wQ4cbfe7bN4AW9Y0aRDarVt0C4TyYQb+QI3pwrgaB337E0sIAirwjKb0e3rnkjR8/XMRMbnIUNViebCyE197s/thYCcNaTHWYzUIcaPuTXZd</vt:lpwstr>
  </property>
  <property fmtid="{D5CDD505-2E9C-101B-9397-08002B2CF9AE}" pid="49" name="x1ye=27">
    <vt:lpwstr>XyLFW8NLaLiW8+L0PI4SAns+vXt02lq2AsdgZfpTbyMqjIp3Vp+WipAxki29TZ8NahovRKlaGopNWX1IKqmH+cmVIZBlPPg1+gdNXELz2tcntLfTr/ET7AVDiSIsME2C4mdREZumE1HaKKqiTotNmUHyd/ShYzicO08IkTP1b2k3D+SvY8IJfT0kxg3zl2Vw08INlLtuQOxek1hnpX2G6IPzZ2KJ378SEqSqBzTj0xSu3viWSr1coiBe58MWGpX</vt:lpwstr>
  </property>
  <property fmtid="{D5CDD505-2E9C-101B-9397-08002B2CF9AE}" pid="50" name="x1ye=28">
    <vt:lpwstr>+jY5co61PXSpZL/wsP/RxC+8Itx5+RDzK6wQ3D5VD4KDgWWp/YrRGEXwsfCNizuJEDM4NR0+KQbQe+PP2hZx/3DZjypgdbYLviR/vhhzgD86CmamfRuMyfYa9sarIvCaZUNkk8g/dTi6Gxp4CMLdP6VPQNXiTN71lxB/PzfrJbvw2kXCLPwDkf0PDpHr3T8z8eU1T2BuaoxXs1zNWGQTUk/bRq76eFN7tM6Mk4zzivTN4OcPseq5jsyfOjylvxu</vt:lpwstr>
  </property>
  <property fmtid="{D5CDD505-2E9C-101B-9397-08002B2CF9AE}" pid="51" name="x1ye=29">
    <vt:lpwstr>rc3KOC4paaW+dI6ryGERgtJ25MoGoFta/z7OwTnc9vIoJWjEsdgBbLctU1R8MjQZ+VxPHAdZNelecXES4++XzRn6J0tvPetd+bdVTrtcYxI7qskWboZV2z1oCVH1dYqCr3yW8s80fvmWQ4yYAxa+5Zcjr7JdptWFQVFPyu0o/wwXIKDAQdgrgAUVraLBlCAF0xe2/WV+fUdMqWzIQ8K/0VuIqkk18nwCaJAnt9VGXx3tmGooLClz4JlSvnS7da3</vt:lpwstr>
  </property>
  <property fmtid="{D5CDD505-2E9C-101B-9397-08002B2CF9AE}" pid="52" name="x1ye=3">
    <vt:lpwstr>nng4QGC8URZflUMERN1HN8o8wOC/acVvVncwZqq4/67USO5M/Cku6Tfe3xbu5HUbEFhnD2faHsysAvaJO77TdAGnPYRtjwo+/gtrM2kGgYb29kkmO+bJG2IepyrctGueJJZTcZ6wCOEynvVrSnmLQAN8DsAMCQA87v7KFKhlo++Oc9BW2wuAFAN8a182gGpQOK3GilEBccFkm6fL4yIl3ooQ5DkNzUPrLqDqkLObJmJyRIq7jdBfPX1ui4X/x0/</vt:lpwstr>
  </property>
  <property fmtid="{D5CDD505-2E9C-101B-9397-08002B2CF9AE}" pid="53" name="x1ye=30">
    <vt:lpwstr>eCm7S+kg6QQFwutIjV/Q5sqtYrZX89KsVa9JrL9CrVSfSeHVgQy8h+5qdBUlE8OB9jTspAD9OUxrUnkliOCne1ZD+qh8kAN1WHIV0Yt34EoDIx6u2kghIh3PVkyIlRTUK0cHnx1Qxti+fYh5O/jw9hPNHjdTtDRnOgGJk3C/LskckVJ7TYHU1xkPRdF0Qsp635sDCZE4d7+mHiOYy5WQRvaBqBkeMN0bo706jACItx2xlEFGoafJuedINUWrGvQ</vt:lpwstr>
  </property>
  <property fmtid="{D5CDD505-2E9C-101B-9397-08002B2CF9AE}" pid="54" name="x1ye=31">
    <vt:lpwstr>v4CHyD1rV1OVZRvjRoptFsCndXBlAsBTyufR0tlf1SR700vR/PRklIwRASQPNXa5WPtOhpMar3WJTJOnDJS91rMa9x/5YKxW5yS+LmtehTE4Zd3c2ZQ4CE0nQ9Q5z8w16YQM0Gd5xRiXt5LXjYwPGPJfLOZMx+QkxnprIYHAizxG9J5AjMJMPjvh8Dw2vy1O2ZuuyIT7amEXybveinfK11rYRr6qshx8TYHUBEsrua0xH/LWPwQ8kyS7rwZIzwP</vt:lpwstr>
  </property>
  <property fmtid="{D5CDD505-2E9C-101B-9397-08002B2CF9AE}" pid="55" name="x1ye=32">
    <vt:lpwstr>ckXYRhfGAoGrIH9yDw1/pVFzlC1NkQ+jpHu8HWuIOi7nYvKT768MTIt+D5CASznsyBmBZNp1hAziw41iBbpfDjx10BWwitCxSsLjTx3s5ZXyvL3IHF7ZdLy+5wryWYVpr28Ep7Wwyy01d824r2Oe/gy6BZkSQ8r5KzcOuN2KAV23lfPbGKrJD8VqGJFYDFtsi0vtIlLVajk1D8ElKxkoneK5pf8UAkYZeS+fA9C3+bZ+zNr7QsbK/TbStoxw9Yv</vt:lpwstr>
  </property>
  <property fmtid="{D5CDD505-2E9C-101B-9397-08002B2CF9AE}" pid="56" name="x1ye=33">
    <vt:lpwstr>rFinFOKPR3y3KII9k3IPQJVDTUeO+J6ZsMqrpaoghNKZqZ8h7qbq6D7Lozbi3A6CxrqJcXT9zisSLnwuKQCtygx3tJJM5+7xFSNJBMml+6OXerTaG3OVQNR82gRpKGdk5N9FrgZGgfcF2Bz4A9vMF007L/GARaAtX96WPx8xsr7/7WyjpxBmCx+n7WJJx1OySuim3N9S7VZUT2zJB+E0t2/lztpokEtuhALI+MwfCanpjuOw8tY7twov/xrDpTt</vt:lpwstr>
  </property>
  <property fmtid="{D5CDD505-2E9C-101B-9397-08002B2CF9AE}" pid="57" name="x1ye=34">
    <vt:lpwstr>xU98I3rt0Zbir3d5cKz08gbORpnKRQMDimayCRYpEjAq+frnonAFv8OqKTg5ZDrY+Ts4H39UkRNE2S0r4vucklLYwz0aiexvh8v83pOfItswS7lWKsVIPuQlnE7AYnpmzAlL3QGp8yWlOGTq9YnFN5WasmflJP38Pf83pPQ1Drowjy9iuqZZyxm7ry40ABN+4U/bFuEZtsP6hAXljqgHMgIQHQvtAT0t4uoCWjsyAafn4/N0173L2GZdCYYdcEI</vt:lpwstr>
  </property>
  <property fmtid="{D5CDD505-2E9C-101B-9397-08002B2CF9AE}" pid="58" name="x1ye=35">
    <vt:lpwstr>pIeTcaLwfTv2mfGp9Mm72l8MVS+NW9BB5NRyULGriKbUgxHc3u/QNJCTj8eYof4m05sfXNXntCmV8hlEW5Wj2nrzceO+BoQ5SJrmV/p8h8yvzyD23o9d1HKERrDWCtAlITZUlzV7Q0xbcdrdhyOq73KZdNKDykMwE5oCvjj3LmaX1xEqxGYruHx67GVHTweWp2vED8SjJWOzRSx0F88eGmuE3Q6tetqIpUB5CjStYaJFfHZpQ4Diz1Q6q0vB+JU</vt:lpwstr>
  </property>
  <property fmtid="{D5CDD505-2E9C-101B-9397-08002B2CF9AE}" pid="59" name="x1ye=36">
    <vt:lpwstr>Tb7EkPPmQP4GZ0S7kCQT83uTzvLDw55XDqEyRxbZQdkxqrnY1X71J3+r2FF8hJjNu8SzgiaCBRfzcXFgOdNUPpID1xriJiiNmzCbsobNy6AuaGv2aBDk8SSxFvp45YBdaOYJ8I/KeScA426kXbJnc5I39CCnHJu1qbnw1j+WnWW1U51f35udhdogUymOSijYlWgEspSyJqQnETkfim5ijg++ajgVLUQDAHuYe1/2XSvcLOJdRWV5Vsd4S6or2b0</vt:lpwstr>
  </property>
  <property fmtid="{D5CDD505-2E9C-101B-9397-08002B2CF9AE}" pid="60" name="x1ye=37">
    <vt:lpwstr>IXV87i4hSD4My109Vb1vUfPQb/HKQgyc70ytKevo5m4DHZqP5h8gv/e3EJrRwrRU2AcnevP3xoaaECfwLjSj2lN/ya7oe/Y4c/H50ZVZh+fycxGnm7uOQeRnLpJvn7LqRc8f4HZ0kpK93QXoHpEQe6KIQsuBXIj7VrPTtrZy5VjlNUFA/aYffQSKmdNkKkH3c7v57UJL8ETO7+JpnQhei8CLejGtfEUu7Bq+l756dlZNJw5n+SsZVdIeSfzEexd</vt:lpwstr>
  </property>
  <property fmtid="{D5CDD505-2E9C-101B-9397-08002B2CF9AE}" pid="61" name="x1ye=38">
    <vt:lpwstr>8f2AVeRZvvPdTzuROYW39RArAGVbtv5FgZSBvGhcnw3itVEFTBUCLGW2/u7tW3sK3YF5fic3lcHoP9KGuo1EAuF8Fn7j71Ebp14v1iby2vusK+EYD9AowdnI8PpBx7wyPfUxWl5VQRMJ+P7h6tDGHMB7SHt1Nbb1YwlTb3zThtuu1rWELo5PNQ8R7SVs2sNQ1qzOf5jGwKTru5rkReUevTxyt6Cl/Y7ztUYpFK8nVd9EKW5lq0EN1eXTsgTC9R3</vt:lpwstr>
  </property>
  <property fmtid="{D5CDD505-2E9C-101B-9397-08002B2CF9AE}" pid="62" name="x1ye=39">
    <vt:lpwstr>dMLLn/uNtbNU7Ifh2aV31iiDKN14BqUxGFFMQ4TUUi9bK2MuOff+b5NoGX1WGvdwBcvIk54xrgalcbqLT/SKyNCnxI3bEmWFiLHqe7CxCHHoyWiBi9UZH7dtGmQ1gLBuL0PLj6b/OuErryaxB/3ZmsulrcaFDqOVrFl2YF7wcqKcadT3L6tBnVFivd3sXxwx4Ib75vYokUGOQGjKn+HwMQUp6asoxMuW23hYyqDDUg01BXpeVlHgPwAIFsWtpwK</vt:lpwstr>
  </property>
  <property fmtid="{D5CDD505-2E9C-101B-9397-08002B2CF9AE}" pid="63" name="x1ye=4">
    <vt:lpwstr>yKikQyjjDCYRwofjZu1bQ3tOX6DVEVEUPWE0NciLln6QrV9CVHO+rvGmEv1KWZF+WCF8DYYvkQ/Q8Q8qll0EiWX0myu/jmkvS6IhLFSDgqXmGfxMhK0bOwyQnJFCh2U4WonS1jw+zuydsAP5FbWV5+hwjxVE2IThd94d3k3VeXxE7FtZZ6BeY9XHGSrgnUEzldl0E8VhS9m9xBqOzXqkOWg+PM1/if5ylEynT1XL4Il882+DKOSGN2M6nc1z3+Y</vt:lpwstr>
  </property>
  <property fmtid="{D5CDD505-2E9C-101B-9397-08002B2CF9AE}" pid="64" name="x1ye=40">
    <vt:lpwstr>uFzOqR+MFTyBQR2/snB+2n6j3kxTn1mJ68X9OqdLpeBKcRlXQ0aOI9BjGnWhVQO4mHUv054YGoRTLVL2VuoKps3xPeltaGvwHbbKOozYewi/IS0wU1mIRknDX6KyMvaxpbqXOZERYgHIJXxnQyeI0PA2OLOlM68Of6R4qfR2RVfGKtG4DtQT8Iy63mm610mC7eKf8bYmC9cmDHVLW+/J+7KHE+iYiRt6n7AFLftT21836ywdX+F8LVIDdxqkX5U</vt:lpwstr>
  </property>
  <property fmtid="{D5CDD505-2E9C-101B-9397-08002B2CF9AE}" pid="65" name="x1ye=41">
    <vt:lpwstr>TVR1kTVrxviuQOrxIOzfxvCviAcoayQw032C4s35wdyoEIzP8Nir5cXdUxSt92PHSsuDcu+KYFEzIy/gMiHomXe5THQ3lHnzYJ/4z32+A4Icgx4clxAQ0z0aLeKfLqEmetrvAT9/LJNwYod93BN2EFxorcxNF/w47Pu32gZxP20DiGVsQg9PFRdgyi1ic17F4L+rEgALJ6vZYN7qJ6RGS6BsN2pBfevryi7TGY8BR5Gv6xW8r4y0yn0oe3w/9Xm</vt:lpwstr>
  </property>
  <property fmtid="{D5CDD505-2E9C-101B-9397-08002B2CF9AE}" pid="66" name="x1ye=42">
    <vt:lpwstr>dUSnR9Tt3wK4z6icGV7Ou6YtyKTSoTiKoNbJob8UEw/bgWt/+mquhusk36ceylndrCenxRfBEdv2jbSil7FBGByxAkSTC7I0iGWMgSDPEBggvuUowiTFktakPZvrXJgBK8RaWVS+ADe48KkwTq+zexyY2XzC8++WjMWe17wj56bN9XDVtc8QAg/+Cpfw1l7K+T7cnlZTECVx8T+jyZ0aIlRP1su444lxpZ7PCr5vt45C7cmY2CW4phPxcyfv5gf</vt:lpwstr>
  </property>
  <property fmtid="{D5CDD505-2E9C-101B-9397-08002B2CF9AE}" pid="67" name="x1ye=43">
    <vt:lpwstr>lXzHKKJVhehAeonF+mNWr8XEOkJoJsabu7h6uDtkiFweUhyLgt9FOppoKdwVMAbUQI8sFSYB6/HttWQA4PWLsS+HFc78exyG8yCABV2UuXgiPDBym90qGOq5AXR59TZxoYimCUrBhyicP0RgChrIM27Sa/2Ksk5zpqyj6FG91eAsAkzno0uJun4lrfDNikhFtVSfwIkEF4gqD7oDuv7I/SmP4d2Kj0ZFG1B8xk/WBbpdvYJ7CdzhNszEGSm5fvE</vt:lpwstr>
  </property>
  <property fmtid="{D5CDD505-2E9C-101B-9397-08002B2CF9AE}" pid="68" name="x1ye=44">
    <vt:lpwstr>WiAWIVmOlHUn5SEQerKAKDaqZ8V+LaS8r68NsNVok6uEnsFjui/8Eo0XsXb1Pn6VNAT26pbZSYdgySm4FSYihBncCofMEfzuzQldnlkpP730/jAOH7qpjF20ZifVUx6U6rZSe6klALEXeSn3l+3KT3EoCYaB0ZwqIjbqa29cRAoVW0BjNIjIpFUX5WmlGq2y4DSPaHX1Q60l7o5P2a4j0ukxZMI2f40EhJGBDqK6Bz5aKRajxlycZfo4HBbvP+B</vt:lpwstr>
  </property>
  <property fmtid="{D5CDD505-2E9C-101B-9397-08002B2CF9AE}" pid="69" name="x1ye=45">
    <vt:lpwstr>yTEMVOSxvP+tmG0ELfWorRgpZUVIp5fVRVc75ea/YYKb6ZUDeetTnbHiIYZ1z/RyiuHTUaxqCiya0Iy1f/+Tw9DB8nKK2pmuIMBWgA1L5VJpX6azNM41Ht6aKeT82fU6/F+mcIAXWKEiZ6SSQ9SdRyffZbZFlvLu2jwe5cNP6UfWC5bTt/Q7eGgn3Anc6A6Nvo+1uzeaanJruwfUl8tst9i6Wrwq3lGuXMbN21YVUVJ+FjLbLE+OGKXdvAAsNWo</vt:lpwstr>
  </property>
  <property fmtid="{D5CDD505-2E9C-101B-9397-08002B2CF9AE}" pid="70" name="x1ye=46">
    <vt:lpwstr>H+FPswhoflKx5Vq2s4Qxt40zZ2tQQy7+wRZklD5nQWu3y6RIUDCkIYwvNcuVArL9HnBBi/y5ojBfgHRAcb3ou5ZfKoMH6T+ePnN0Iv/atBUmEE/qNl7QI6NbYFxU1tV+nKTAxlBM/7ifjm3WMQ3j49LsH9HkcdX5g6qc2PUWuINdWX/FW1yt9DmS0VLxTyPX0G23fwHrlml9injc/aEfCkt+KzNFKH/XOU9Y94sKq8SdaQvcnV17yQZhTLMB2xa</vt:lpwstr>
  </property>
  <property fmtid="{D5CDD505-2E9C-101B-9397-08002B2CF9AE}" pid="71" name="x1ye=47">
    <vt:lpwstr>KsHkMpDZBf5CvIzuxoIQ2mbbptZqGaCro1SQmOAfopwqEpyxhufoJ8IxoxZcA/ebVRVd7eE5SnMW7JHrOKzFUZajVhY9MbtdPwGY6BvOPaqKRrvMkyGCeSNdSq1tfy4PwS6m/qSaGTt6pcqktHEdnMAYEW9t8oGIQiiA78momk/n2v8xr8lcWqN3ZLZGbixWZfP9HTaUUj0AtxtCTP2N0q8zX1ltOWyVNb9vqAkTGg9/CHrzJN04xYGH3Ve5Jfn</vt:lpwstr>
  </property>
  <property fmtid="{D5CDD505-2E9C-101B-9397-08002B2CF9AE}" pid="72" name="x1ye=48">
    <vt:lpwstr>/PtZ4KSEfo2FZANiyOjbO6S6BkZWCwur7M0vbRHi0Fy3CZGz+e3A6AAHOk65j7tpseFA4MbENm9ZCU/q51kCRaDkFaQVUPFPPYdWVqCiuTl4RGZA0zqrEmfXzJ7NS3k1z2opDq+HT9KeeEcaUdDE/tz0yfRDT7aKDwexrJnDgDhdfhF0C37P8cVkGFgXOolq3BxRKG8eHYJJ6vK9GJ4P9n1dAD+i/AqKJbbk4OW2Qc4mCoFhODL89bTynt3iFCK</vt:lpwstr>
  </property>
  <property fmtid="{D5CDD505-2E9C-101B-9397-08002B2CF9AE}" pid="73" name="x1ye=49">
    <vt:lpwstr>gL/z2/cAMxtFSFFfQTYt8Z7ZX/AHO3aFnA0URNaAFQ9bLEpWJ2MtAzDikNS0DAQUfoTm4XP/aTrtaCbso2poPqww6g7rY8kQeO3riynK8ScMDTKi2816lEB5zuGbbjKPY4ts1xc22hjtrKukn7bWyOdgLZ4pDzoLaP9GbH87CQoTFMt9SOw3k5U9SNts4/yzfcmtYK4Z7CKZlt0eHxCY+9mrmfuEZcSH/Dmg+qi976IwCFICZ1wfxFtN9anW1dB</vt:lpwstr>
  </property>
  <property fmtid="{D5CDD505-2E9C-101B-9397-08002B2CF9AE}" pid="74" name="x1ye=5">
    <vt:lpwstr>OCqvCQInROG7EqK2Jgodl1rBKGKhR2a9Jh5Je7KeItR1mPwFfWeBVCHKWi/KQ+XqRHoJ0yLUX35Dray3kOTmzYEfBKDJ1wa6dxbSmoUaNYTk0PVgiglVxEuyhXaPuQLETzgV/9lbf5qlbH5O2N1OvyOiSuERCymsKtXEffFMjdZ0Ppio3tgfAXr6V7w2IBb8xYoreZCLdbz37+cMJGsyymj9LcoBXmD8JTRttnXiPjKSdTqzMjU+/FjlomXEcwM</vt:lpwstr>
  </property>
  <property fmtid="{D5CDD505-2E9C-101B-9397-08002B2CF9AE}" pid="75" name="x1ye=50">
    <vt:lpwstr>UgNYU8A4Lk+VBfQuQ+veupOqEz6IOW7zkXT8Z2rr8YqgqDveq0/rLxp7HUFn/Ipg0MoI/pSc1q40NkH95S7NNTf/Fs3g3u8NngHZjX8BlRDo4GhfRYUBUcaVm8P7tyNNnHYtzg2Q2wO7hl6ldBm5g2lyM+YJFQoc7oEMNm2AsTqnja9LPzI9dmDP5ojez7CElyBgRSX0MmEx5/UxcPGcXEX04Y9buFdz+wM+bCd5+SW2wAUhYCvqeSvN83D49P4</vt:lpwstr>
  </property>
  <property fmtid="{D5CDD505-2E9C-101B-9397-08002B2CF9AE}" pid="76" name="x1ye=51">
    <vt:lpwstr>GcaoMuLL9RwJv9qAaaI0eX5w89lkR2svXtl1/llvbdAgmmjvcSWb0TKd0V5ONMarJB6P1NXYOKHlNzlc6umQsmhdb3Mj4II1dOP2vdZrnfS4wOJtAdAwdymtz8bpQHmz5bHUC8+Ev/UI+Ne/Sf6ZVwNB2V/fZId5oHvh3vixvjGul6jQ6mfnslUGzWVBCrebtBVw4PbQk6PaKtqSqdlOysngrVr/jPOgElCiopnRK5Sibp79IBG+kZXgyTGMv37</vt:lpwstr>
  </property>
  <property fmtid="{D5CDD505-2E9C-101B-9397-08002B2CF9AE}" pid="77" name="x1ye=52">
    <vt:lpwstr>u49j3KNGUldEzyJ8BnOjQxkS98Ar+WJniWfVSLueZMGgsnrRhLtyi5R83LL9bStS3jR0LtXAIa3cBZGOw6mY/4k4WWkhkgbMHorZQjINKC6V0EsMsIBDZ/n7hHX4i2C7H7n1rSfERLa/RiLzBheYI/5aWnC0akiWNgFH46Y+LSemB5grorCQCOByO1dAQt4IuTYchfqd8tb1vyv4eQIULClWodIWCYgFHfszOBni8+msn6xYZSF3Vlp2PIvFmlA</vt:lpwstr>
  </property>
  <property fmtid="{D5CDD505-2E9C-101B-9397-08002B2CF9AE}" pid="78" name="x1ye=53">
    <vt:lpwstr>JoNxOsfSYVU0GC/T5hWbCaF+oBJ7TSjVkbYIdm0b6+C5zETx0zqHA2XnECLZh+eD8R5AF4+gw2/N71mYLhgsYhtvcVAVwtVsiJj0uIp1pjerwJrRzId7GxOkduX/y5MBGF4gFPF1v7StPMLrKuTD8phY+hF21S2OuP7r9Ua/PqkTabDlWHmb7JdVxJYgLgfHLeaFnO/2YONo+Bxj2dPChb0P/+MX+u7z2zt7EnUXzO8bIIpLBpeepYdreUp9xCj</vt:lpwstr>
  </property>
  <property fmtid="{D5CDD505-2E9C-101B-9397-08002B2CF9AE}" pid="79" name="x1ye=54">
    <vt:lpwstr>gHjUM3+HJpDktqLjO+yEje8nw4y+LD1pbNXxyi6Co4MyD23Zf6eJAzrDoOUPU+3RyPTkbnwIEbGVvFX7tnTP3M1LmgKQb1oGNCcYEOS8cGRBEhUigVFA6FdTbuUvr3e0XnTX5jdMnBr1HkWl+Op3SqZZnf6AuKFkCc390Kx+Zae8kaoqftl8DKcM0HNsCnkK5Y9LV6ka2RhorNsXaah628qO/cTFF5bvRvVrA5C9dvcpI6DJXg69jv5SdHhI+rM</vt:lpwstr>
  </property>
  <property fmtid="{D5CDD505-2E9C-101B-9397-08002B2CF9AE}" pid="80" name="x1ye=55">
    <vt:lpwstr>ekR/AzO3YhC5/z0rOQK+0jTW0v8Lw0Rqm8+lEjPlZS4gsTVp81K7SaoaMJZImn6up+ep9/vNYAg6kBWkbAlGMg6LMqJRtDlFfVM67Awhk/gFFtCN3M5dW6TbSG79weKyqP5ESyNDkPwU1QgofOrHRe9PI8c56FLRn7SSuA+5JE6S109+eZ62nsxZjU11V54tVCRrAuNzX4fqnN6aIH9FBVbpeh2oR16rng2NgUR+dBBYtyA7/ohfnWfug1O+TWl</vt:lpwstr>
  </property>
  <property fmtid="{D5CDD505-2E9C-101B-9397-08002B2CF9AE}" pid="81" name="x1ye=56">
    <vt:lpwstr>6IukxDQirLbvDp8whOD3hYWYNNzPEFZyWJjRHScrs2QoZlLgzEC9dAd8uGETmWVGqir0h4iJc7WqiZYojyLjjyLdy1hbn+WR95C+MZNsdocZGHd9hgsI6WdxgQGt998sHxMU3StZwYMWaYt4oRYjozk5OmlW0n6oB4e76oIFla9S8068K4kXrbd4W4udhVXTqzWC0irSc88nK8ljib5aqxoRtlQkLT4qswDxiY1aaL0Oar9bs5+FW/dPAvc456s</vt:lpwstr>
  </property>
  <property fmtid="{D5CDD505-2E9C-101B-9397-08002B2CF9AE}" pid="82" name="x1ye=57">
    <vt:lpwstr>H/zBAdwIc3zZ104UpTu1bc1miRaefxohmVqEv8i6NfjPC54OQI//h81LVP8KjJx274MQfWyVbKY4DWsaRLAvYB+3ckHdXMD8fPdP3yua6b1qgVvQmD4o1sZVEHcFpWr1/ab/ATiIfyQMKOU7E/DQOkCJCskwU1P15Fm4RSvMX5N90fL8kjzUAiY/IqVyQ608hNw0tfsneUehs5fvrHmnmJ4qNDdJnhNdXlxyg/WfsUx/k/or4xFs6aTd4b5Dbbz</vt:lpwstr>
  </property>
  <property fmtid="{D5CDD505-2E9C-101B-9397-08002B2CF9AE}" pid="83" name="x1ye=58">
    <vt:lpwstr>Cs36+aFDgbpmXfWATIKLGWcS8lk1yBlGcJa+QeFjWaT+mOVrkHuxNBwhjj6k1qEU5ZAsG1q7dpfAf1KixXYQLCn3QV3DAKZ5KJFECH1Ni3L4K5ZXq+kr9+9k28H+OP+reBiPLjnYu2JbytTOdVoNwXMF1ClG2QS6qicFbdG/NobvV2se+VEM/Eh6REMp6E/7UV7bG9cCS2T6AUimhkQ56u23bG8oOSBwWPLlFmmu+1u/dTaRD6+/C++1KfL72DI</vt:lpwstr>
  </property>
  <property fmtid="{D5CDD505-2E9C-101B-9397-08002B2CF9AE}" pid="84" name="x1ye=59">
    <vt:lpwstr>Oufjm2iBi7qSPYhNCa0VqfNvwkvzcqJi0yOA43fEMkkoT2ZmT1BtgLdYFZRaJ9uqPD9VdgrwSs/4HWsA/FW8WSPFt1vonLqb4X/vj80pgpUrpCi/MjmBz+kdWkzfDTOPeyGQL8xIJbWwC++Xw75qfI+dWKDWlDlavW6SxkwwX+B0W4UzCE26OsSluROXkKWh5nwQ5j1x1rn5hurjTn1uEzz9WjUSA+X9cI9AfRO/PV5SA+Zh4+IM2X5GXaoAW1k</vt:lpwstr>
  </property>
  <property fmtid="{D5CDD505-2E9C-101B-9397-08002B2CF9AE}" pid="85" name="x1ye=6">
    <vt:lpwstr>E9+lXX61T0omHOtretjJA8mgJTUaLyN9xscwqZ2GiS7gEG/JDRKVYJuNOQtn1lLdQJA1foO81JY48t+0OAkO0nQN2/tDWOKUmpc0f6v3wYFzJNWSuOQl0F8csAwuCsbI7Ztm3oYKJBGXetHngzCO9NXqmxlGE6uv52YMEhc0kdkLOv2dVhpV+qYvqkY+lWLqwy5mA6dVADkD32/dzHldCejw3unTFE7BNn3ublmn/oLYZGofUtSaxUdOd4cs45f</vt:lpwstr>
  </property>
  <property fmtid="{D5CDD505-2E9C-101B-9397-08002B2CF9AE}" pid="86" name="x1ye=60">
    <vt:lpwstr>iUl9KGefRx+yzVlwvC+NY24i/PJQwftQ/Eis8XnoXnjUkdQ1dgAPhICaheNsdjrDVd9YbK42sXcqpNo1WdSlRaGO+9eUdHDupSZ/CFYJM0uFj/xSbKB+sx8EuAm0JF/bRscgvZ/vx2x21Kqd0Qhl6xcyzmzcjicG3a7OURea+xdFjE4OsAKinsQAuM/nQpqlrJF0BV6WlZCiTGmKc5bWysaF+lZF91jTddxLIHvf65NhRj36nwIhKIqQp7WPMfz</vt:lpwstr>
  </property>
  <property fmtid="{D5CDD505-2E9C-101B-9397-08002B2CF9AE}" pid="87" name="x1ye=61">
    <vt:lpwstr>UpGnCMwf0n8n5zOQsFrbfsKi74UVgK+vFkiJCmAJAx0/lAqRAskreYMX/L9X8OJeemWaFtP2TWjZljxeUoBB7ashB0GAMlt6O3USv0A1w3shg64lotP7gRoUbr3E1BWeuPnacvZPfVV6CN4PvL19XoSrvEvm/T16Q4xOlLbmKP7k8OOrcE5RQ45tInNJgnb9/LyiSwv/aMlFjH1IMs98xuFl3bpHZD+J2wtZRx7EDyIboG3V0n1wf7WJP7sre7b</vt:lpwstr>
  </property>
  <property fmtid="{D5CDD505-2E9C-101B-9397-08002B2CF9AE}" pid="88" name="x1ye=62">
    <vt:lpwstr>apdQdBzMflJjSw/1xrQ9tBP5gT7Wv49BNUApkM2n/1fvdYDH3lLuoNRw6gND9Ec3E8R1gPbL5Ts6HifhIEH1oI9kS+fW3Ciw3MLzuojG11jg2IdkC/J6sF6tm5xxIsHE3uBViwGzD3MxU/iLdM21dE0zebrKtCDRAVh5sVnhZX5cnlfmYXMQVl6GJ3NLJ4lPlim628jUhZqrNDFE5tCb+3Xr1XKvjTbHZu4uA+KHs4DS2RPjs4aUjtJ7esjxWmi</vt:lpwstr>
  </property>
  <property fmtid="{D5CDD505-2E9C-101B-9397-08002B2CF9AE}" pid="89" name="x1ye=63">
    <vt:lpwstr>DG97niPCtxbCMCnANSGM6wdM3UdFHr+WF0xYk4AWQpsO8lHdhQ4qilMi1ArE6wSxlJrU4/HBIdGJ8AK0hPFcBKl30GfX55yvHVYO5RkfUwS2wk1pV+P0i2FBAAEXWiRUmWt8Qy+ZsapG/62MNgrx3me0dU532DySVYs0GY8B7c5/fD0yhahV8DvgPj22j7Bb+o3xPuQvY61ETXZwD18qNOirq8aJ0rCkxZ76aFynFpE0oM07dthkEb/izbKXADk</vt:lpwstr>
  </property>
  <property fmtid="{D5CDD505-2E9C-101B-9397-08002B2CF9AE}" pid="90" name="x1ye=64">
    <vt:lpwstr>uYEWScJC9tRtLYUWdnPh1AQKOKnNcUtFCkJwjTCtNV1PsK+AWxPZQ8KrkQUyHknDswMZCN4bnRYXW7kgxzMAGAgGQAOSDBSNMTTEC2b7bLx3b9vJQt0609tfJdGtRm+YOs7aoeRYWbF1VMR54/peA/fxXnee2PEMleknfAFfdt4030qEpdN6arlAHIaLHrQrdQLMdx8X37lGaYFYNwfI3+/6diP2bfbBr4m6dPram+81PspUTRkAQhEipLiU5jG</vt:lpwstr>
  </property>
  <property fmtid="{D5CDD505-2E9C-101B-9397-08002B2CF9AE}" pid="91" name="x1ye=65">
    <vt:lpwstr>FWAGtLt0QxVg8mPgboWnYAXl62T/yJwxVwUDsYmHt9EmZoELISxbnIEpfWpAO+7XswnQUswxTotpX3J8E7hC/Tfoev6e1kXupH/QsMBAuZUxtTfdEuVESyj2Ql/x7VKlIDkLrEWSyx4R8KWAmiY1taBf1E6FwZuTlfEFr0vrHCQoNgxb+B0FCUd+O9PM2D7sS2h3HwtW8VstYsivx82CE/mnadwAIR+tadmw2Jbzsr6YUvbd1ouGC3oR/FSdX7I</vt:lpwstr>
  </property>
  <property fmtid="{D5CDD505-2E9C-101B-9397-08002B2CF9AE}" pid="92" name="x1ye=66">
    <vt:lpwstr>U4snoosQGH0z05yhPeM48OmKm+am0Sg1ZEZe6sxnlLgxFeSikTZgEomRTYrbjKXlT2la+sVKcxcjH2K7jrq6U7Nh6DKLrJ9xM57J79yuML6iyY+Y594Qa0eDugUmZDbKkyXx0sPi6LLHmX9GgfjPc6GBoPd/AlIGqMh9seumBmPihuT4m9wiYCvdryJfi508N/HZzFkrRKEEYfiAXS6OJf4O7QyA531+bpL3P3Ex1VVGZ+58RQxJ8oUcqkghEct</vt:lpwstr>
  </property>
  <property fmtid="{D5CDD505-2E9C-101B-9397-08002B2CF9AE}" pid="93" name="x1ye=67">
    <vt:lpwstr>CcaTjtxderxO5yWheRWP9JKr8gITWYetCbxnNsucY0FD9tdyGBxH6wf2At/AzJ9TP7nRRdbGaeh2YaMdiGsQN9hpwr6BbDc9ZGNUoo67ozuTI/YYw5QGTczKZu1roBxXjwSPsFiPIBzbiaJZ1o/79tRLdFjQxdD1xdHw8PDjs6NFJFhVWLsSX31MNWiqXOdxFTpa9UfWL22Wce6LW3rK8zvJmxNxwba/PEf5XMiU858jYPeRrvtd5LxJSprOZGw</vt:lpwstr>
  </property>
  <property fmtid="{D5CDD505-2E9C-101B-9397-08002B2CF9AE}" pid="94" name="x1ye=68">
    <vt:lpwstr>Ncj2d3/Z2I7jfrsnjn7ACO98YZjue5PP11Vb/EqSoguVrkcc0AMUXBey9UxhXXGZ0deFy8O/B3H1RDXcLXS0FsRNEfJpFq3gyRdk4dFvSYd4QtCLrACsp1RI6oXdQhnoBNOLQZ1j1dCoUHT5Dp3k1DMPWtt90kE8xRu7LKfMlvAB446c8KEvW7ezDM8Tl/ktept1PBf1E7lr1BKkAnQpgIYYJeJnreh4cWiybO7Gi18+juTgehvhqcYh+TGCdn9</vt:lpwstr>
  </property>
  <property fmtid="{D5CDD505-2E9C-101B-9397-08002B2CF9AE}" pid="95" name="x1ye=69">
    <vt:lpwstr>qJJgbz8XPfZ2OM6XzFYSKTai+vt68CwUD6HOSmiViYY3q8mKhydGMhWZv1UzXnPGTYvXHFa7h5xBaaiGE7lOesVU0p81Hb1BfKKdUEmpm4xemSmz9qyA+NShZV9giL7EhV+i4UfEwwg8gdHf99V2ao26LoxsgsruxJ9P99cpHaUhySw+QnMOb9GcEkArm2iBBdKoBUTTAIMuhFBfcJtNDztdjTHHq4tqUCFR6E5BmzWSjVi4tTeEKv2w0z3QGnO</vt:lpwstr>
  </property>
  <property fmtid="{D5CDD505-2E9C-101B-9397-08002B2CF9AE}" pid="96" name="x1ye=7">
    <vt:lpwstr>yx12b8bWyR1CfnGyveNfsdO4ka2XmsutU7UPOJXiqQChHrvMrbaPzH3tRMRrkvSJCqsMOdnN5Lmw5pRLcRLzwS0dlZU8KiWSqUPUzXUUWPs0wPj9EVhzOxsP522cGQoYQhExo1elJMRDQQ5d1ak8jo3pZHmX1aWyfSSTTV/W5/SjVX43YAtod5E/vYICzEps95Tk97o0Z4erZ7iu2WWPdvkCMBaY7/e/j61G7cIRigftdJxBu/KwVIZ7upmIIzP</vt:lpwstr>
  </property>
  <property fmtid="{D5CDD505-2E9C-101B-9397-08002B2CF9AE}" pid="97" name="x1ye=70">
    <vt:lpwstr>74TtPqK1hbZR6CtaN8nvhOhzKhBEhRMsjTmO6d68MIhEmRw+0E83WBw2QIeuQ4mPETP+a5RG/ogCCgNftlw6ymL0UNqLmNGgKraPEVyzusq4xlyyDZnUO0a6AqNmv0Xk6jfSlEaSP6uX5o08bQT9ksOuj5FT2p3rkeapmZyb/zeDWCedjQ4i3RayG0wHxn+1flVdfCZQcpY84urHTB9RrA7ofbAD+8mZeGWZpLgN8tI33zlHvUZMGpRX2JpdhAM</vt:lpwstr>
  </property>
  <property fmtid="{D5CDD505-2E9C-101B-9397-08002B2CF9AE}" pid="98" name="x1ye=71">
    <vt:lpwstr>p3qb1+esKGU2mp99uJlL+VgYkEcUSagYba3TT+NgfHVz1/aExjErxhWYxOw677TlR46ZRp1vivjvQ+5uocILCLFLhPuN1q6tFpCStI+jScCZY/F6hazHAR2lyOCyLyVRkvpqSgUvIwzlyQae74VioDjAAkcMMXatexztICkH5uJBSoBKrEjUCOUJsDBp7238lk59YJB3VWYzGF3bFlosQtF9x8xXcn6bYWcI7FbeJttoTFZZXLDYXQTjs1XLD4u</vt:lpwstr>
  </property>
  <property fmtid="{D5CDD505-2E9C-101B-9397-08002B2CF9AE}" pid="99" name="x1ye=72">
    <vt:lpwstr>cEsEXW98SZ6n3U86gxc/zPee10rRtbCFmazhpBekjyJ/8i/mmR6Vzbft12Hgd8+XKGbLoBgSC6Io/spe4hNIB4vdUk+v/sd4Q9xuZRn53HlEjaC+cymy6ZV63vuUa3+rPFEik++x0T25D0C00wgLVPBOIta+fX8e1J9+QNkFUW6ASGY0XBxjQJzrJIdghx9L+3093Nt4qGwJNO52K8G6fYSAQYUaL01fGYm3MRHo8j6cVhALDbT3VigxGCHUSNa</vt:lpwstr>
  </property>
  <property fmtid="{D5CDD505-2E9C-101B-9397-08002B2CF9AE}" pid="100" name="x1ye=73">
    <vt:lpwstr>TrzZ8+zGMwvzYWnqLhetUVXcGcdP7CjY2dx+6bTU7L0r+VKlwWEVhsMvK8Adj0CWR46ie6E9QYmrHQ/yEMzn1ZbUvs04I+QsMCGV3YRcQzIOUlxzpfI4rI0jfyX40RH4Dnm1KrvBUIVy1WUarEGL/SIXnQvUUoIgp1Z2UqQ6d/Ng6XpCIJkeBLEUcv+TxmiSqZ8V2h0wnShOEO8UZuMnU6LKKJ5p0e5fbLwdh4y9ws2XEobsKDjWcS3M06GlUX/</vt:lpwstr>
  </property>
  <property fmtid="{D5CDD505-2E9C-101B-9397-08002B2CF9AE}" pid="101" name="x1ye=74">
    <vt:lpwstr>m50A1HshCK3yfcBjX4Md6Tg2okTcDYgi8I348Ccoo2dy+0Udak85AvVvPVN0ygfHz912ASsYI9EIUsKFNMDgnwK89B7/iNbqAAJfRcZWdVn89BXclVZXuBoZ1XLfCIw4IhemGvZdI9fXg+Oh3Z5B3hdBQADjiHh4KLG3qL/5QtFclMNi1LeMnrwyfX7v5iug2WINgbjJUOr51NQ8hCnAm1GHhKeY9H0CeFjHbceFvniXcZdtNyOD95JD2m4/cDl</vt:lpwstr>
  </property>
  <property fmtid="{D5CDD505-2E9C-101B-9397-08002B2CF9AE}" pid="102" name="x1ye=75">
    <vt:lpwstr>1d7JHbaGdHgwE3ir2U/lahR0ol3OM1wf7AND4feEXJw+DOjMCmUgCNZ1EyTOLJ4F1BxsGl3R+4vb6jd+yyaV10XfgtUZ3j6MgxEemgga1Kj+RSpgInw22k/S3BPZPwFZ/tl0MTVc3UE7vtWkvtUrBwUL1M6rKBW4i0JELsYfmZMf0WLbKNpqMlsLs7h6Q+LdY1jy7jb+n5IIyUVWOesyWb6mWM+/WTzBgkPRKmTSfcGVRoLLkGMzyp97CnwvtMe</vt:lpwstr>
  </property>
  <property fmtid="{D5CDD505-2E9C-101B-9397-08002B2CF9AE}" pid="103" name="x1ye=76">
    <vt:lpwstr>8e8mzTUZ4gmefEGjcNDHfqIcYG9cxytW92NPoYaVhSbOHJfd9WrUNbqQ9xmFVUxK/zL7mGmtYTl9VLnLoDoqTA7L6RCMWrWOe2hcIOC4cbyg4ZRkQoPwBm13CmOpFGlxKXeXKuczyGY5cVgRimNTIPgZ8ujJZCZwmuHFSpjc/sjXMH06l9ASO0ARTMwsfyn74SK+T6Ici9EGwpzMQ3NY1gWFQMmGdhOr5yW2usgZl7bFt8CmeFoEOBbmbg7GKoN</vt:lpwstr>
  </property>
  <property fmtid="{D5CDD505-2E9C-101B-9397-08002B2CF9AE}" pid="104" name="x1ye=77">
    <vt:lpwstr>i9Hj5gpwfPfVx5mh8yyf4Cr+3fakxO5CyJ+eCm00hWWUq8FuvtQ7OcFgtEH7z+kl7mZdpQv3U0ausEhqhr/Wgye/3UTlQrfvs+e6aQpzcpDdWKwM9D4rU15WVb6xfxHbvUxNgmffbaGgOrOEoKpPu4YEWb7ZPWXIxTKxXW+UZiq82zbYMdVoi3GfQOyVxIlaH0j9vbgNjR7qfkLLMBwI46in4MhbIcfTwX1dmvmF+1bP1RyHGR27Wkjb2iO/VT2</vt:lpwstr>
  </property>
  <property fmtid="{D5CDD505-2E9C-101B-9397-08002B2CF9AE}" pid="105" name="x1ye=78">
    <vt:lpwstr>2Zf9RKGYnbiDZid1Lv/lTJbZrQl4tFT8hq8bURVI5SffrA1mBzPvpjP0aoTn4RbmBQtHYJZAbxoE4GfX8AbsIf/Zt/bY/gVVUmka7XK1rdAEDE/MfX2Jg+3ha6E7bQnttle5ZkH3Tt7ZVR4TGfVo/7Wo2b7ZhPKKKvDPTTOzRNEqL0VhEr4w9/FbvXfG45D39o43uV/OvZ2Wu70mDE+csR8Q+6i7BV1SCvqB5Z+kkbhiLfgskImAaCSWum4NHK4</vt:lpwstr>
  </property>
  <property fmtid="{D5CDD505-2E9C-101B-9397-08002B2CF9AE}" pid="106" name="x1ye=79">
    <vt:lpwstr>FDFlPPhRYJTDjXyC0M7TxZ6gIjdcSaJaQLBxfJ7TQZbTczfV2liOz4RqADBZsC4MGmstVBngg0CXaiRa+tMGCuRCyWaOCpbq2uAo+aBEKP5DcFb90PUeCS+K/krFpjmaHQFi9hhmja1UXgeprF/WPqN8/UiPMCxYPzlgpZY7gMrYX8qbQrMM7fcLWymX2ysa5LYkDtFytV0IARG9R8gSiCTSsiu4OdCAef9SwhxfQdboNY+P7Lcp6XtoyYr5HAS</vt:lpwstr>
  </property>
  <property fmtid="{D5CDD505-2E9C-101B-9397-08002B2CF9AE}" pid="107" name="x1ye=8">
    <vt:lpwstr>rYMNm0t18DWQtR8mXjk0SewUud8EMteH/k1Uyqeup3fpAZ2tGmI6oDJMk/MzCsxOiqEzfI6YVpV7L0bINUYEq4wF9ZT25xMaKX1dSUlLKIenK5NSutszZoyciNZzZLZk7CzyKABhBCHk6px7+dcGAOuRhmyt6nBOMrBoXnIZzRLDtwJ7xFEXBaTqRLIpL9afD4T3q/17KpTbpvy3CwnDmyKLDaF7klipZcsPGt3fx9AA9PbAaXMT9lp5JiM6dSD</vt:lpwstr>
  </property>
  <property fmtid="{D5CDD505-2E9C-101B-9397-08002B2CF9AE}" pid="108" name="x1ye=80">
    <vt:lpwstr>jyVQltzowNWhVR3H8o4G7/LqKNaV6r5LmfS//MVEY4o7GPw8nbUO7bsQeSWX+vP1qV8P2hU3w7bsJKzP9RZMmwAMusTYwiTo9fSqSOG3NHBomomEljV823C4EtzUJ7TTm0ok5V2+LrjzMKIO0sNReaH7rtlVRoVyA73YOLkcm1SLMufBe1bgTtJe06JpCYVMNrTbGpprXVGxH9NX62Dv2J4K2W0X5n7zm/b14j+YBJvBdhE3mU14C7HVMNqePwm</vt:lpwstr>
  </property>
  <property fmtid="{D5CDD505-2E9C-101B-9397-08002B2CF9AE}" pid="109" name="x1ye=81">
    <vt:lpwstr>5fjopVZTCIc9tKxDuwj5ul1Oe3ET6R739ykR8JK5YKF1PDQJpbxYUTwKl88Q9I4GPciu2Qw5RqOuxWR1vPE4im5/cVNaCo2/wVUD7rvmlwehNJ9TbaYpG2bEaNZvd6p34RcwZzCVGB3uPCJinBuwbqsrdcDqCNTc7pOc4SPQkybltfmIZmGwhkk05oMFzXf51tN4JKYT5STjAH+W5ZVnvgh6a7L2o+FnaTdUH8G7Fb78/olgdBJ4StLeiB8+qGZ</vt:lpwstr>
  </property>
  <property fmtid="{D5CDD505-2E9C-101B-9397-08002B2CF9AE}" pid="110" name="x1ye=82">
    <vt:lpwstr>7bi36YaZqyg+USKhxRrcSlMBZdzPl0WDwNdpsLedAc2flEoqCvMpNP0zJ627Le0PwIP5nQjaRU71xaxFd/k1QYJpBezzWzpgic25GD4Y52+lmrVfoBo+QzfxzFKpKX5uxSnb0KRypWh/Dc21TLpEMdQjOvaa2wvIM0rvriJbNoL3mIVKfMARtBrzkV81VSCn+PKTqVPjHOqPN9SOgdTnAdgUi9i5n1RbDg8QhdvGsXl8e8Kcyagg0sMOXaV0Crm</vt:lpwstr>
  </property>
  <property fmtid="{D5CDD505-2E9C-101B-9397-08002B2CF9AE}" pid="111" name="x1ye=83">
    <vt:lpwstr>+JA9vyubiO0yCHba9T2dh2/8T/YMqhBl5Uxg+nqOoWm5ztNP3apyLh165nl+NZnff185i93Y3HHEKqTR2uFF19HCoJkLXm9aVIjkOGpscGhgAQVrFQMbDwu9i5zx4fznVBBl/XDHoS8ETILmB84e+c3bBHz5SmuT3OsxrPUssLXV/GaAmHrfnJuOH6enAdac8M38hSMogOytb+iyxOCCise+WacQMMEJ5UfIbT0evpQedjCrgpMr8Xp5EN3/OaX</vt:lpwstr>
  </property>
  <property fmtid="{D5CDD505-2E9C-101B-9397-08002B2CF9AE}" pid="112" name="x1ye=84">
    <vt:lpwstr>nrtj1IEwX+LZW2N6xghJyVeifv3A3h+2/UlqBpX489T68aU/6zm17e+b9SP9kFAzUi6UjBjBU0L07g429zpd4TQ8cLivXl6JSH6VISJWEkD/rfG7ZnIRG+aT8VdQXa0bAkgDTYFJ5BTx2Q53nd8ZBxto6XvZly5hE/bYsqHdzcjVtpOX7Xcm8Jw/sDTHGGm510RK2sqQQgjipBKOZv/75CT5VdLglWHsNAIYRyDuWrzw716EUTutWDT9DcxvNfF</vt:lpwstr>
  </property>
  <property fmtid="{D5CDD505-2E9C-101B-9397-08002B2CF9AE}" pid="113" name="x1ye=85">
    <vt:lpwstr>L8XwOpJ7Lfl5knO2Gl6PasLNueZjI0wsmQP2OcgsqkJZePdZIJdqJhus4iahcNgswsIrXXsnWeQMaJ+slbJTtk5B51OYdmu7RQu55mpTHCG7FKaYhlBKscrW3dOFUhgdsdkctdKWpL5Tah2GNwjvGz8RvO+wRKTXltEJtCIghTldnMWg6Gd0lPQ4hi4USwljWtNRTeirZJUu7+TSOQOiUYJ7SzNQnVwiNYrmbNWCTGLmc1BX99bafvPYhz/z2iQ</vt:lpwstr>
  </property>
  <property fmtid="{D5CDD505-2E9C-101B-9397-08002B2CF9AE}" pid="114" name="x1ye=86">
    <vt:lpwstr>460iKVbNkL/sRopIW/HAjYQt3H+2OCmk+KOuPDn6Dz49Uu63jZ6hQdbXk56VB6R3HSci/ff088sKNbza2PAZQ/A/meQ2Va8YKK0fruciB3Nx/45LQBEB0T15k64j2YBbIIP81q+kBUglsex8OYz1z741S+4J/aNgQztsNbADf8UqN+IWKtBbIxcroAozd+RQ/OsZRXp14PLoUr5QIw5fnLlvBvk5sSjUltGTPKBEMseWPpmnKe3c/A3LXU5L6wE</vt:lpwstr>
  </property>
  <property fmtid="{D5CDD505-2E9C-101B-9397-08002B2CF9AE}" pid="115" name="x1ye=87">
    <vt:lpwstr>u+kFgdEWzp4FFnRz87b6u1/t1PsRTc4z/3uUQB4p2wJGRXouPjBgNv/LW66XJkdFn2rAtiauz9q/13NFRvx9OiOidjxMo/rnMpEdgewroRn68FjRXT0Lswdgy6j/lXbhd52mD14KCvU1jMaxDN8G4TmtUN6kYUihfq7ltQ0JHKiD9sk2MOytJk6vxzKYDHzoGLtgijstB+Hi0+MfX70J6PKkIOEJHjHMINwmx/6u9H5g2bIRWT+JqaF6dyV+rQS</vt:lpwstr>
  </property>
  <property fmtid="{D5CDD505-2E9C-101B-9397-08002B2CF9AE}" pid="116" name="x1ye=88">
    <vt:lpwstr>PNGzYR7xcAkyGyk7XtnJpjmlFNVKgKgmTCiuskyKR1ONONm1ZmAfoOrC9xMONKGNB3VFVuibs14Rsc/tfa9O8OELnk3CSO5qRe0SzK+R/z3HewrMpoXqwRdE96PGrZHf3Xp9ebX1YTuNwaOQaBm/ZlPidhFI3raBQFitloHNrYiMINFTakqVo+rs3N/yVN+rXHicOMw/oO7btvay4bsml8I7o1ZV4SoaW1o3IWthaoKZ6INYtFE0Yfk5qu3dml/</vt:lpwstr>
  </property>
  <property fmtid="{D5CDD505-2E9C-101B-9397-08002B2CF9AE}" pid="117" name="x1ye=89">
    <vt:lpwstr>GkEPJXZyOddpEJ9HuDzt28XLEmhVXUamZAzlI3h44Ns+iMmuIDG00g4TKCJWsmzl6ofcxSNFeh1XAGHufoJ89C5qNujSG6K/uQY2RIv6Qpa164muM+hvB2i+TsJ9UwHHp28BUQJVyF6LKNV9iPYkpu8jhzgqVjMiUw8iBw9J0E8o1XC51OAEkQW1afJ+Ax3+E6CGybsokTIf8LllU2BLIlBThTjY6FbgKtAH086OY2DmDM/Lz3t+NqGxM+AuJLz</vt:lpwstr>
  </property>
  <property fmtid="{D5CDD505-2E9C-101B-9397-08002B2CF9AE}" pid="118" name="x1ye=9">
    <vt:lpwstr>bMaGNbHhF7+AQaSNenQSWU99d0cUD3jRFI7yioSmtl4OOAeMKmqht1QgRktP5NRmWEY/y/Clvh1MmYJKgeGGCvtATxDHCZnIm7sb7YZWJxP02BsOeoTqtmxv2SpYgCqSPfkesHwvtxIzMsNh891ous5sQbtCCDz1XSYkOCG6rJQ55f4lsWuvrN7uAWCAOFQOBnBmtS3qgmkkafnac7DWhwEPtAp/H3uSC/XQUITXqloxRzX3edqvABq2Qb8ffII</vt:lpwstr>
  </property>
  <property fmtid="{D5CDD505-2E9C-101B-9397-08002B2CF9AE}" pid="119" name="x1ye=90">
    <vt:lpwstr>ue5caB2iNPBWVjDn3xfGQtzHVDMOi+mi0Pl6m/mAz/UW0Gyh+rbSrWE9cINwaVqa8Q6jksfDV1+g3XJp70T0LJ3/y8Pc3QIIJvRkB7VFO2UvKLanlVhqib4MyrTGN3uJFVNbELbvozlBq0lKgqdkoZr8UD+roABRL4wCrZRdAPZQsGBxXlsCAbPlI7Z0ip77VlMFKxt5hdyUxteyl+BQfDIj9ILV3qrTEtpWD7b8R5zZJdJVxxB1Fly8zu1zXBS</vt:lpwstr>
  </property>
  <property fmtid="{D5CDD505-2E9C-101B-9397-08002B2CF9AE}" pid="120" name="x1ye=91">
    <vt:lpwstr>nBy1tAdqcEfahzr3/xRLFi3kNEQ1IPkdsoNuAiTPkrz0+bQzK0zNo/kkodIs8wZI+yrsUBORCzbJI+XMgZYsl7Y5nIWjBhcQ/h3ikQr7XD49y2PXRYgSZBToxs/KKDP3+86Z3QHv5uzTdHX6zZV9zrgCTqi8IMNc/nKTu9g/27iUbVzcqmAWlGQyH0yz7JzFoHHwHF6+eolB7Uk3jSgM2pU5Q2bAY0kvEb9JvLTOhZO0geWCTsQt1eZy5l1J9xm</vt:lpwstr>
  </property>
  <property fmtid="{D5CDD505-2E9C-101B-9397-08002B2CF9AE}" pid="121" name="x1ye=92">
    <vt:lpwstr>Tgvmf+oY2Y4TfAcg/HzBGuTT7dUnESegAV9oYNGUyGaZkDndxCpCtcs+VsFMGj4CoEHjYaO4Ozw8tXqd5BWG8/NAN9y1Z885nqkYkuF8zQ+RKGi43/XT7vubCbOayNRJVZaOiS6VRLWPonFr54KkSEaaFUlJ+ysj7x9KYrhAcgME3axC1ixOUUTqBE4PNKFHlBYC9dHdOA9Fz4nV1LOQjPqevqTFtxMhTj75jCJG8QwdjP/ygZK2Lm+zxWt/9NO</vt:lpwstr>
  </property>
  <property fmtid="{D5CDD505-2E9C-101B-9397-08002B2CF9AE}" pid="122" name="x1ye=93">
    <vt:lpwstr>kN5p3ObvCQcl8UkZnKsIw+5AvzfwrUWCR7w/MxrKSlH/X1tAYdwN1B+fwgxmQoDhULNniQaTDsEvL2d30iKhOPek99wyY8p0r2alPcZX34hN8ycsaTFv66dzr8ztqBedInVlWDfuNEj1b0L84uQqe9tRv+x3cGIjP2s2qZCJ+nFLIxoIg83AbveP2+dgA4QS/MC2lFv/8MutJvQ+dXejnbC2/I68EaYdnPVvz8i/5ct/SyM++4WkyOzkXOdYXoQ</vt:lpwstr>
  </property>
  <property fmtid="{D5CDD505-2E9C-101B-9397-08002B2CF9AE}" pid="123" name="x1ye=94">
    <vt:lpwstr>JcgbPu5EtBmOVVWL4V5HFPhnWW6C4YxQ8/kwN+SeH5JGkXWez6vywJ6r2dv1d8z+YCksqEWmxUlKqUT870/20+IcvxM/xkX66asbjQi1wLULDBaOVykLOzJtXzvlJmNNV6WT0eNLJ6t4CSOzH4jvam0wwDrqYaFSCLqy2nNHQEieplrnNl1X9FTSyzeha0n25FrKoa539xUACZAoMKy3LPofjYfjzRtffml2WMf6o09iJuI/OV2gQjOJxd6khfv</vt:lpwstr>
  </property>
  <property fmtid="{D5CDD505-2E9C-101B-9397-08002B2CF9AE}" pid="124" name="x1ye=95">
    <vt:lpwstr>MHnferF6H+dym3JSqgP93THUzbBV8w7fQHOT/UCRQq7abmcSwUuxntaDAOvX0tZBXe6bobC3wOg5pRcPyw9Mgj2NTySr/ea/Vm4NgoWNRXgYmp+pnhYSafH7QDq0yjyw2r3MA/8C9wn+nIJbDjgtpN3k6G1DbAauX2DS7DAHv1UblBUttH9vVtA6J621bvnuzAyZ1UkpMQZTfr3PAURJWDlUr8WsRrSg+oVXh0yELYMM2Sw47NrvAIaYmRF8Nnh</vt:lpwstr>
  </property>
  <property fmtid="{D5CDD505-2E9C-101B-9397-08002B2CF9AE}" pid="125" name="x1ye=96">
    <vt:lpwstr>zfewgjxiu7jaao88/Z2ZyNGauScBME6VDX85oEvfxNuPoIFVC4in7WyvUNw7MKBbk/u27J2+Av6BfGz5e3PzFGaYqs5jusu6m39nlsLzGspdNNMJTJZAcSqlJ+oGfyVRaZrYl/tJMbvYWcSpN7md1gyL88Ggl05sGsbUnhqlP60LK3OkG3QbYmGRIMgEGhAkSP4D8Z3EH1DTcvJlfrEcmC9S4lG3sSt9S4vYBGE2svWoq3TZIl8U4OtwLXY9poJ</vt:lpwstr>
  </property>
  <property fmtid="{D5CDD505-2E9C-101B-9397-08002B2CF9AE}" pid="126" name="x1ye=97">
    <vt:lpwstr>DOVpcIxwiuDd7qX6cKV5n7cn8Egwfr7OBfN/74LnMfuAGTdzQM1R/KZEjtuKW4dYRB3usguwMLkhZVJHxIWPZq6r6BzC32bhByc6RCyNaeoPhQcrt/pNL4cbxscYimA+zi/r5ys16II3Ii8qoG5A9UYqXk9X8W5Dqg2hKZo1Bnxl4CWlnJ9hRvqDZLWy6GtyAe/tU+hE5xCfHBXWPT+llgusP77KvKz9IahIJveCOp796OuLprqEa1vhs/MI+fQ</vt:lpwstr>
  </property>
  <property fmtid="{D5CDD505-2E9C-101B-9397-08002B2CF9AE}" pid="127" name="x1ye=98">
    <vt:lpwstr>Pw4WPFMcS7nBsBhcr2Njop+nyKt/AgYbKIEPPymy9N80nNIVG7mm4UEuqMEV2o1sCARVZ7TlGgBpvbKY/0OB2ahMdaxt2Ah4Ki4ydFi9+6vdhuFR/+pzAiNvgovpRN7/FF/Bs7BHzLXdtlkIERGdKna6C9GyB/N633JpZxsSbuqRUe0IIzOBd0MVgP8PHqFN8GjaSZ0rKbKCj3cKFELuGPc2c9odUsvPGNF8y2PTwl7oOFaoJ6FvmpE4mJnLM8o</vt:lpwstr>
  </property>
  <property fmtid="{D5CDD505-2E9C-101B-9397-08002B2CF9AE}" pid="128" name="x1ye=99">
    <vt:lpwstr>tLopZX6udbyadCEqyw0vp6/m/jF00wMlbevVSM75BuotafsYyPiY7BqWfZI6eOBG6ls0sWWhNj+3aWUhj7iJGDzZALKjvTkCoRWmdx6BMF3REVKUUJMwgdYyeMbZFU/5oYxTUvskVbPHRy7lOXlIkE+JJRq79/9WAO0Ml2E72+tKxy4HSATYPsswUk8l/S65wnQmyblFKSrTQqHiq5JWKzMLkjiT9TpL1rz0HyLaQShHyKZxrmO6dFXcMxdl5lj</vt:lpwstr>
  </property>
</Properties>
</file>